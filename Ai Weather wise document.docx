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0"/>
        <w:jc w:val="center"/>
        <w:rPr>
          <w:b/>
          <w:bCs/>
          <w:sz w:val="46"/>
          <w:szCs w:val="46"/>
          <w:rtl/>
        </w:rPr>
      </w:pPr>
      <w:bookmarkStart w:id="0" w:name="_heading=h.iizc2ec0rwxd"/>
      <w:bookmarkEnd w:id="0"/>
      <w:r>
        <w:rPr>
          <w:b/>
          <w:bCs/>
          <w:sz w:val="46"/>
          <w:szCs w:val="46"/>
          <w:rtl/>
        </w:rPr>
        <w:t>AI WeatherWise - Deliver intelligent weather forecasts and insights.</w:t>
      </w:r>
    </w:p>
    <w:p>
      <w:pPr>
        <w:pStyle w:val="15"/>
      </w:pPr>
    </w:p>
    <w:p>
      <w:pPr>
        <w:pStyle w:val="15"/>
      </w:pPr>
    </w:p>
    <w:p>
      <w:pPr>
        <w:pStyle w:val="15"/>
      </w:pPr>
    </w:p>
    <w:p>
      <w:pPr>
        <w:pStyle w:val="15"/>
      </w:pPr>
      <w:r>
        <w:t>Introduction</w:t>
      </w:r>
    </w:p>
    <w:p>
      <w:pPr>
        <w:pStyle w:val="15"/>
      </w:pPr>
      <w:r>
        <w:t xml:space="preserve"> </w:t>
      </w:r>
    </w:p>
    <w:p>
      <w:pPr>
        <w:pStyle w:val="15"/>
      </w:pPr>
    </w:p>
    <w:p>
      <w:pPr>
        <w:pStyle w:val="15"/>
      </w:pPr>
      <w:r>
        <w:t xml:space="preserve">            &gt;    Project Title           : AI WEATHERWISE API</w:t>
      </w:r>
    </w:p>
    <w:p>
      <w:pPr>
        <w:pStyle w:val="15"/>
      </w:pPr>
    </w:p>
    <w:p>
      <w:pPr>
        <w:pStyle w:val="15"/>
      </w:pPr>
      <w:r>
        <w:t xml:space="preserve">            &gt;    TEAM ID               : SWTID-2026-1656</w:t>
      </w:r>
      <w:bookmarkStart w:id="1" w:name="_GoBack"/>
      <w:bookmarkEnd w:id="1"/>
    </w:p>
    <w:p>
      <w:pPr>
        <w:pStyle w:val="15"/>
      </w:pPr>
    </w:p>
    <w:p>
      <w:pPr>
        <w:pStyle w:val="15"/>
      </w:pPr>
      <w:r>
        <w:t xml:space="preserve">            &gt;    TEAM LEADER   :  Mylesh.R (myleshr2006@gmail.com)</w:t>
      </w:r>
    </w:p>
    <w:p>
      <w:pPr>
        <w:pStyle w:val="15"/>
      </w:pPr>
    </w:p>
    <w:p>
      <w:pPr>
        <w:pStyle w:val="15"/>
      </w:pPr>
      <w:r>
        <w:t xml:space="preserve">            &gt;   ROLE                     : CODING AND DEVELOPMENT </w:t>
      </w:r>
    </w:p>
    <w:p>
      <w:pPr>
        <w:pStyle w:val="15"/>
      </w:pPr>
    </w:p>
    <w:p>
      <w:pPr>
        <w:pStyle w:val="15"/>
      </w:pPr>
      <w:r>
        <w:t xml:space="preserve">            &gt;  TEAM MEMBER  :  Nandhakumar.M (nandhu2142002@gmail.com)</w:t>
      </w:r>
    </w:p>
    <w:p>
      <w:pPr>
        <w:pStyle w:val="15"/>
      </w:pPr>
    </w:p>
    <w:p>
      <w:pPr>
        <w:pStyle w:val="15"/>
      </w:pPr>
      <w:r>
        <w:t xml:space="preserve">            &gt;  ROLE                     : DOCUMENT CREATOR</w:t>
      </w:r>
    </w:p>
    <w:p>
      <w:pPr>
        <w:pStyle w:val="15"/>
      </w:pPr>
    </w:p>
    <w:p>
      <w:pPr>
        <w:pStyle w:val="15"/>
      </w:pPr>
      <w:r>
        <w:t xml:space="preserve">            &gt;  TEAM MEMBER  : Matheshwaran.M (wmathes508@gmail.com)</w:t>
      </w:r>
    </w:p>
    <w:p>
      <w:pPr>
        <w:pStyle w:val="15"/>
      </w:pPr>
    </w:p>
    <w:p>
      <w:pPr>
        <w:pStyle w:val="15"/>
      </w:pPr>
      <w:r>
        <w:t xml:space="preserve">            &gt;  ROLE                      : DEMO VIDEO</w:t>
      </w:r>
    </w:p>
    <w:p>
      <w:pPr>
        <w:pStyle w:val="15"/>
      </w:pPr>
    </w:p>
    <w:p>
      <w:pPr>
        <w:pStyle w:val="15"/>
      </w:pPr>
      <w:r>
        <w:t xml:space="preserve">            &gt;  TEAM MEMBER  : Mathansundhar.K (mathanrockey32@gmail.com)</w:t>
      </w:r>
    </w:p>
    <w:p>
      <w:pPr>
        <w:pStyle w:val="15"/>
      </w:pPr>
    </w:p>
    <w:p>
      <w:pPr>
        <w:pStyle w:val="15"/>
      </w:pPr>
      <w:r>
        <w:t xml:space="preserve">            &gt;  ROLE                      : DOCUMENT CREATOR</w:t>
      </w:r>
    </w:p>
    <w:p>
      <w:pPr>
        <w:pStyle w:val="15"/>
      </w:pPr>
    </w:p>
    <w:p>
      <w:pPr>
        <w:pStyle w:val="15"/>
      </w:pPr>
      <w:r>
        <w:t xml:space="preserve">            &gt;   TEAM MEMBER  : Naveenkumar.S (naveenkumarsj15@gmail.com)</w:t>
      </w:r>
    </w:p>
    <w:p>
      <w:pPr>
        <w:pStyle w:val="15"/>
      </w:pPr>
    </w:p>
    <w:p>
      <w:pPr>
        <w:pStyle w:val="15"/>
      </w:pPr>
      <w:r>
        <w:t xml:space="preserve">            &gt;  ROLE                      : DEMO VIDEO</w:t>
      </w:r>
    </w:p>
    <w:p>
      <w:pPr>
        <w:pStyle w:val="15"/>
      </w:pPr>
    </w:p>
    <w:p>
      <w:pPr>
        <w:pStyle w:val="15"/>
      </w:pPr>
    </w:p>
    <w:p>
      <w:pPr>
        <w:pStyle w:val="15"/>
      </w:pPr>
    </w:p>
    <w:p>
      <w:pPr>
        <w:pStyle w:val="15"/>
      </w:pPr>
    </w:p>
    <w:p>
      <w:pPr>
        <w:pStyle w:val="2"/>
        <w:keepNext w:val="0"/>
        <w:keepLines w:val="0"/>
        <w:pageBreakBefore w:val="0"/>
        <w:spacing w:before="0" w:after="80"/>
        <w:rPr>
          <w:b/>
          <w:bCs/>
          <w:sz w:val="34"/>
          <w:szCs w:val="34"/>
        </w:rPr>
      </w:pPr>
      <w:bookmarkStart w:id="2" w:name="_heading=h.ej0ff3i03lq7"/>
      <w:bookmarkEnd w:id="2"/>
      <w:r>
        <w:rPr>
          <w:b/>
          <w:bCs/>
          <w:sz w:val="34"/>
          <w:szCs w:val="34"/>
          <w:rtl/>
        </w:rPr>
        <w:t>Description</w:t>
      </w:r>
    </w:p>
    <w:p>
      <w:pPr>
        <w:spacing w:after="240"/>
      </w:pPr>
      <w:r>
        <w:rPr>
          <w:rtl/>
        </w:rPr>
        <w:t xml:space="preserve">The AI WeatherWise is a robust RESTful backend platform built with </w:t>
      </w:r>
      <w:r>
        <w:rPr>
          <w:b/>
          <w:bCs/>
          <w:rtl/>
        </w:rPr>
        <w:t>Node.js</w:t>
      </w:r>
      <w:r>
        <w:rPr>
          <w:rtl/>
        </w:rPr>
        <w:t xml:space="preserve"> and </w:t>
      </w:r>
      <w:r>
        <w:rPr>
          <w:b/>
          <w:bCs/>
          <w:rtl/>
        </w:rPr>
        <w:t>Express.js</w:t>
      </w:r>
      <w:r>
        <w:rPr>
          <w:rtl/>
        </w:rPr>
        <w:t xml:space="preserve">, utilizing </w:t>
      </w:r>
      <w:r>
        <w:rPr>
          <w:b/>
          <w:bCs/>
          <w:rtl/>
        </w:rPr>
        <w:t>MongoDB</w:t>
      </w:r>
      <w:r>
        <w:rPr>
          <w:rtl/>
        </w:rPr>
        <w:t xml:space="preserve"> and </w:t>
      </w:r>
      <w:r>
        <w:rPr>
          <w:b/>
          <w:bCs/>
          <w:rtl/>
        </w:rPr>
        <w:t>Mongoose ODM</w:t>
      </w:r>
      <w:r>
        <w:rPr>
          <w:rtl/>
        </w:rPr>
        <w:t xml:space="preserve"> for data persistence. It delivers real-time weather metrics integrated with </w:t>
      </w:r>
      <w:r>
        <w:rPr>
          <w:b/>
          <w:bCs/>
          <w:rtl/>
        </w:rPr>
        <w:t>Google Gemini AI</w:t>
      </w:r>
      <w:r>
        <w:rPr>
          <w:rtl/>
        </w:rPr>
        <w:t xml:space="preserve"> to provide intelligent summaries and personalized recommendations based on live environmental conditions.</w:t>
      </w:r>
    </w:p>
    <w:p>
      <w:pPr>
        <w:spacing w:after="240"/>
      </w:pPr>
      <w:r>
        <w:rPr>
          <w:rtl/>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pPr>
        <w:pStyle w:val="2"/>
        <w:keepNext w:val="0"/>
        <w:keepLines w:val="0"/>
        <w:pageBreakBefore w:val="0"/>
        <w:spacing w:before="0" w:after="80"/>
        <w:rPr>
          <w:b/>
          <w:bCs/>
          <w:sz w:val="34"/>
          <w:szCs w:val="34"/>
        </w:rPr>
      </w:pPr>
      <w:bookmarkStart w:id="3" w:name="_heading=h.krcexqb1i6ca"/>
      <w:bookmarkEnd w:id="3"/>
      <w:r>
        <w:rPr>
          <w:b/>
          <w:bCs/>
          <w:sz w:val="34"/>
          <w:szCs w:val="34"/>
          <w:rtl/>
        </w:rPr>
        <w:t xml:space="preserve">Scenario-Based Case Study </w:t>
      </w:r>
    </w:p>
    <w:p>
      <w:pPr>
        <w:pStyle w:val="3"/>
        <w:keepNext w:val="0"/>
        <w:keepLines w:val="0"/>
        <w:pageBreakBefore w:val="0"/>
        <w:spacing w:before="0"/>
        <w:rPr>
          <w:b/>
          <w:bCs/>
          <w:color w:val="000000"/>
          <w:sz w:val="26"/>
          <w:szCs w:val="26"/>
        </w:rPr>
      </w:pPr>
      <w:bookmarkStart w:id="4" w:name="_heading=h.rqnvot8hx6hp"/>
      <w:bookmarkEnd w:id="4"/>
      <w:r>
        <w:rPr>
          <w:b/>
          <w:bCs/>
          <w:color w:val="000000"/>
          <w:sz w:val="26"/>
          <w:szCs w:val="26"/>
          <w:rtl/>
        </w:rPr>
        <w:t>Background</w:t>
      </w:r>
    </w:p>
    <w:p>
      <w:pPr>
        <w:spacing w:after="240"/>
      </w:pPr>
      <w:r>
        <w:rPr>
          <w:rtl/>
        </w:rPr>
        <w:t>Alex is a travel enthusiast who frequently visits different cities and needs a streamlined way to track local weather conditions and receive AI-driven activity suggestions based on current forecasts.</w:t>
      </w:r>
    </w:p>
    <w:p>
      <w:pPr>
        <w:pStyle w:val="3"/>
        <w:keepNext w:val="0"/>
        <w:keepLines w:val="0"/>
        <w:pageBreakBefore w:val="0"/>
        <w:spacing w:before="0"/>
        <w:rPr>
          <w:b/>
          <w:bCs/>
          <w:color w:val="000000"/>
          <w:sz w:val="26"/>
          <w:szCs w:val="26"/>
        </w:rPr>
      </w:pPr>
      <w:bookmarkStart w:id="5" w:name="_heading=h.f8n4vp8ltbqf"/>
      <w:bookmarkEnd w:id="5"/>
      <w:r>
        <w:rPr>
          <w:b/>
          <w:bCs/>
          <w:color w:val="000000"/>
          <w:sz w:val="26"/>
          <w:szCs w:val="26"/>
          <w:rtl/>
        </w:rPr>
        <w:t>Problem</w:t>
      </w:r>
    </w:p>
    <w:p>
      <w:pPr>
        <w:numPr>
          <w:ilvl w:val="0"/>
          <w:numId w:val="1"/>
        </w:numPr>
        <w:ind w:left="720" w:hanging="360"/>
      </w:pPr>
      <w:r>
        <w:rPr>
          <w:rtl/>
        </w:rPr>
        <w:t>Difficulty tracking and managing multiple favorite weather locations efficiently.</w:t>
      </w:r>
    </w:p>
    <w:p>
      <w:pPr>
        <w:numPr>
          <w:ilvl w:val="0"/>
          <w:numId w:val="1"/>
        </w:numPr>
        <w:ind w:left="720" w:hanging="360"/>
      </w:pPr>
      <w:r>
        <w:rPr>
          <w:rtl/>
        </w:rPr>
        <w:t>Lack of personalized recommendations for outdoor activities or clothing.</w:t>
      </w:r>
    </w:p>
    <w:p>
      <w:pPr>
        <w:numPr>
          <w:ilvl w:val="0"/>
          <w:numId w:val="1"/>
        </w:numPr>
        <w:ind w:left="720" w:hanging="360"/>
      </w:pPr>
      <w:r>
        <w:rPr>
          <w:rtl/>
        </w:rPr>
        <w:t>Need for natural language weather summaries rather than just raw data metrics.</w:t>
      </w:r>
    </w:p>
    <w:p>
      <w:pPr>
        <w:numPr>
          <w:ilvl w:val="0"/>
          <w:numId w:val="1"/>
        </w:numPr>
        <w:ind w:left="720" w:hanging="360"/>
      </w:pPr>
      <w:r>
        <w:rPr>
          <w:rtl/>
        </w:rPr>
        <w:t>Absence of a secure system to store and sync preferences across devices.</w:t>
      </w:r>
    </w:p>
    <w:p>
      <w:pPr>
        <w:pStyle w:val="3"/>
        <w:keepNext w:val="0"/>
        <w:keepLines w:val="0"/>
        <w:pageBreakBefore w:val="0"/>
        <w:spacing w:before="0"/>
        <w:rPr>
          <w:b/>
          <w:bCs/>
          <w:color w:val="000000"/>
          <w:sz w:val="26"/>
          <w:szCs w:val="26"/>
        </w:rPr>
      </w:pPr>
      <w:bookmarkStart w:id="6" w:name="_heading=h.2qw3rcbhfiuw"/>
      <w:bookmarkEnd w:id="6"/>
      <w:r>
        <w:rPr>
          <w:b/>
          <w:bCs/>
          <w:color w:val="000000"/>
          <w:sz w:val="26"/>
          <w:szCs w:val="26"/>
          <w:rtl/>
        </w:rPr>
        <w:t>Solution</w:t>
      </w:r>
    </w:p>
    <w:p>
      <w:pPr>
        <w:spacing w:after="240"/>
      </w:pPr>
      <w:r>
        <w:rPr>
          <w:rtl/>
        </w:rPr>
        <w:t>The AI WeatherWise provides a centralized service that handles weather data retrieval and AI orchestrations. It manages a secure User and Location database, allowing for customized insights and automated recommendation workflows through Google Gemini.</w:t>
      </w:r>
    </w:p>
    <w:p>
      <w:pPr>
        <w:pStyle w:val="3"/>
        <w:keepNext w:val="0"/>
        <w:keepLines w:val="0"/>
        <w:pageBreakBefore w:val="0"/>
        <w:spacing w:before="0"/>
        <w:rPr>
          <w:b/>
          <w:bCs/>
          <w:color w:val="000000"/>
          <w:sz w:val="26"/>
          <w:szCs w:val="26"/>
        </w:rPr>
      </w:pPr>
      <w:bookmarkStart w:id="7" w:name="_heading=h.4sha3mytz3aa"/>
      <w:bookmarkEnd w:id="7"/>
      <w:r>
        <w:rPr>
          <w:b/>
          <w:bCs/>
          <w:color w:val="000000"/>
          <w:sz w:val="26"/>
          <w:szCs w:val="26"/>
          <w:rtl/>
        </w:rPr>
        <w:t>Usage</w:t>
      </w:r>
    </w:p>
    <w:p>
      <w:pPr>
        <w:numPr>
          <w:ilvl w:val="0"/>
          <w:numId w:val="2"/>
        </w:numPr>
        <w:ind w:left="720" w:hanging="360"/>
      </w:pPr>
      <w:r>
        <w:rPr>
          <w:b/>
          <w:bCs/>
          <w:rtl/>
        </w:rPr>
        <w:t>User Usage:</w:t>
      </w:r>
      <w:r>
        <w:rPr>
          <w:rtl/>
        </w:rPr>
        <w:t xml:space="preserve"> Manages favorite cities (CRUD), fetches real-time weather, and requests AI insights for recommendations and summaries.</w:t>
      </w:r>
    </w:p>
    <w:p>
      <w:pPr>
        <w:numPr>
          <w:ilvl w:val="0"/>
          <w:numId w:val="2"/>
        </w:numPr>
        <w:ind w:left="720" w:hanging="360"/>
      </w:pPr>
      <w:r>
        <w:rPr>
          <w:b/>
          <w:bCs/>
          <w:rtl/>
        </w:rPr>
        <w:t>Developer/Admin Usage:</w:t>
      </w:r>
      <w:r>
        <w:rPr>
          <w:rtl/>
        </w:rPr>
        <w:t xml:space="preserve"> Monitors API health, manages global user registrations, and verifies weather/AI service integrations.</w:t>
      </w:r>
    </w:p>
    <w:p>
      <w:pPr>
        <w:numPr>
          <w:ilvl w:val="0"/>
          <w:numId w:val="2"/>
        </w:numPr>
        <w:spacing w:after="240"/>
        <w:ind w:left="720" w:hanging="360"/>
      </w:pPr>
      <w:r>
        <w:rPr>
          <w:b/>
          <w:bCs/>
          <w:rtl/>
        </w:rPr>
        <w:t>Weather Application User:</w:t>
      </w:r>
      <w:r>
        <w:rPr>
          <w:rtl/>
        </w:rPr>
        <w:t xml:space="preserve"> Interfaces with the public weather endpoints to consume current metrics without requiring an account.</w:t>
      </w:r>
    </w:p>
    <w:p>
      <w:pPr>
        <w:pStyle w:val="3"/>
        <w:keepNext w:val="0"/>
        <w:keepLines w:val="0"/>
        <w:pageBreakBefore w:val="0"/>
        <w:spacing w:before="0"/>
        <w:rPr>
          <w:b/>
          <w:bCs/>
          <w:color w:val="000000"/>
          <w:sz w:val="26"/>
          <w:szCs w:val="26"/>
        </w:rPr>
      </w:pPr>
      <w:bookmarkStart w:id="8" w:name="_heading=h.8lhy0vug3b0l"/>
      <w:bookmarkEnd w:id="8"/>
    </w:p>
    <w:p>
      <w:pPr>
        <w:pStyle w:val="3"/>
        <w:keepNext w:val="0"/>
        <w:keepLines w:val="0"/>
        <w:pageBreakBefore w:val="0"/>
        <w:spacing w:before="0"/>
        <w:rPr>
          <w:b/>
          <w:bCs/>
          <w:color w:val="000000"/>
          <w:sz w:val="26"/>
          <w:szCs w:val="26"/>
        </w:rPr>
      </w:pPr>
      <w:bookmarkStart w:id="9" w:name="_heading=h.h24qn2tp8q9"/>
      <w:bookmarkEnd w:id="9"/>
      <w:r>
        <w:rPr>
          <w:b/>
          <w:bCs/>
          <w:color w:val="000000"/>
          <w:sz w:val="26"/>
          <w:szCs w:val="26"/>
          <w:rtl/>
        </w:rPr>
        <w:t>Outcome</w:t>
      </w:r>
    </w:p>
    <w:p>
      <w:pPr>
        <w:spacing w:after="240"/>
      </w:pPr>
      <w:r>
        <w:rPr>
          <w:rtl/>
        </w:rPr>
        <w:t>By leveraging AI and centralized data management, users spend less time deciphering raw metrics. The system ensures data integrity via Mongoose schemas and provides high-value, context-aware weather advice through Gemini integrations.</w:t>
      </w:r>
    </w:p>
    <w:p>
      <w:pPr>
        <w:pStyle w:val="3"/>
        <w:keepNext w:val="0"/>
        <w:keepLines w:val="0"/>
        <w:pageBreakBefore w:val="0"/>
        <w:spacing w:before="0"/>
        <w:rPr>
          <w:b/>
          <w:bCs/>
          <w:color w:val="000000"/>
          <w:sz w:val="26"/>
          <w:szCs w:val="26"/>
        </w:rPr>
      </w:pPr>
      <w:bookmarkStart w:id="10" w:name="_heading=h.1rsliur3uwdk"/>
      <w:bookmarkEnd w:id="10"/>
      <w:r>
        <w:rPr>
          <w:b/>
          <w:bCs/>
          <w:color w:val="000000"/>
          <w:sz w:val="26"/>
          <w:szCs w:val="26"/>
          <w:rtl/>
        </w:rPr>
        <w:t>1. Software Requirements</w:t>
      </w:r>
    </w:p>
    <w:p>
      <w:pPr>
        <w:numPr>
          <w:ilvl w:val="0"/>
          <w:numId w:val="3"/>
        </w:numPr>
        <w:spacing w:after="0"/>
        <w:ind w:left="720" w:hanging="360"/>
      </w:pPr>
      <w:r>
        <w:rPr>
          <w:b/>
          <w:bCs/>
          <w:rtl/>
        </w:rPr>
        <w:t>Operating System:</w:t>
      </w:r>
      <w:r>
        <w:rPr>
          <w:rtl/>
        </w:rPr>
        <w:t xml:space="preserve"> Windows 10/11, macOS, or Linux (supports cross-platform operations).</w:t>
      </w:r>
    </w:p>
    <w:p>
      <w:pPr>
        <w:numPr>
          <w:ilvl w:val="0"/>
          <w:numId w:val="3"/>
        </w:numPr>
        <w:spacing w:after="0"/>
        <w:ind w:left="720" w:hanging="360"/>
      </w:pPr>
      <w:r>
        <w:rPr>
          <w:b/>
          <w:bCs/>
          <w:rtl/>
        </w:rPr>
        <w:t>Node.js (v16 or above):</w:t>
      </w:r>
      <w:r>
        <w:rPr>
          <w:rtl/>
        </w:rPr>
        <w:t xml:space="preserve"> Runtime ecosystem running server logic and routing infrastructure.</w:t>
      </w:r>
    </w:p>
    <w:p>
      <w:pPr>
        <w:numPr>
          <w:ilvl w:val="0"/>
          <w:numId w:val="3"/>
        </w:numPr>
        <w:spacing w:after="0"/>
        <w:ind w:left="720" w:hanging="360"/>
      </w:pPr>
      <w:r>
        <w:rPr>
          <w:b/>
          <w:bCs/>
          <w:rtl/>
        </w:rPr>
        <w:t>npm (v8 or above):</w:t>
      </w:r>
      <w:r>
        <w:rPr>
          <w:rtl/>
        </w:rPr>
        <w:t xml:space="preserve"> Node package manager to control operational dependencies.</w:t>
      </w:r>
    </w:p>
    <w:p>
      <w:pPr>
        <w:numPr>
          <w:ilvl w:val="0"/>
          <w:numId w:val="3"/>
        </w:numPr>
        <w:ind w:left="720" w:hanging="360"/>
      </w:pPr>
      <w:r>
        <w:rPr>
          <w:b/>
          <w:bCs/>
          <w:rtl/>
        </w:rPr>
        <w:t>Gemini AI SDK:</w:t>
      </w:r>
      <w:r>
        <w:rPr>
          <w:rtl/>
        </w:rPr>
        <w:t xml:space="preserve"> Integration using @google/generative-ai for natural language insights.</w:t>
      </w:r>
    </w:p>
    <w:p>
      <w:pPr>
        <w:numPr>
          <w:ilvl w:val="0"/>
          <w:numId w:val="3"/>
        </w:numPr>
        <w:spacing w:after="0"/>
        <w:ind w:left="720" w:hanging="360"/>
      </w:pPr>
      <w:r>
        <w:rPr>
          <w:b/>
          <w:bCs/>
          <w:rtl/>
        </w:rPr>
        <w:t>MongoDB:</w:t>
      </w:r>
      <w:r>
        <w:rPr>
          <w:rtl/>
        </w:rPr>
        <w:t xml:space="preserve"> Document NoSQL engine storing users, posts, categories, comments, and analytics metrics.</w:t>
      </w:r>
    </w:p>
    <w:p>
      <w:pPr>
        <w:numPr>
          <w:ilvl w:val="0"/>
          <w:numId w:val="3"/>
        </w:numPr>
        <w:spacing w:after="0"/>
        <w:ind w:left="720" w:hanging="360"/>
      </w:pPr>
      <w:r>
        <w:rPr>
          <w:b/>
          <w:bCs/>
          <w:rtl/>
        </w:rPr>
        <w:t>Postman:</w:t>
      </w:r>
      <w:r>
        <w:rPr>
          <w:rtl/>
        </w:rPr>
        <w:t xml:space="preserve"> API verification toolkit to assert schema validation responses across administrative route shields.</w:t>
      </w:r>
    </w:p>
    <w:p>
      <w:pPr>
        <w:numPr>
          <w:ilvl w:val="0"/>
          <w:numId w:val="3"/>
        </w:numPr>
        <w:spacing w:after="240"/>
        <w:ind w:left="720" w:hanging="360"/>
      </w:pPr>
      <w:r>
        <w:rPr>
          <w:b/>
          <w:bCs/>
          <w:rtl/>
        </w:rPr>
        <w:t>Code Editor:</w:t>
      </w:r>
      <w:r>
        <w:rPr>
          <w:rtl/>
        </w:rPr>
        <w:t xml:space="preserve"> Visual Studio Code or similar IDE environment.</w:t>
      </w:r>
    </w:p>
    <w:p>
      <w:pPr>
        <w:pStyle w:val="3"/>
        <w:keepNext w:val="0"/>
        <w:keepLines w:val="0"/>
        <w:pageBreakBefore w:val="0"/>
        <w:spacing w:before="0"/>
        <w:rPr>
          <w:b/>
          <w:bCs/>
          <w:color w:val="000000"/>
          <w:sz w:val="26"/>
          <w:szCs w:val="26"/>
        </w:rPr>
      </w:pPr>
      <w:bookmarkStart w:id="11" w:name="_heading=h.wlmerbwa5bpw"/>
      <w:bookmarkEnd w:id="11"/>
      <w:r>
        <w:rPr>
          <w:b/>
          <w:bCs/>
          <w:color w:val="000000"/>
          <w:sz w:val="26"/>
          <w:szCs w:val="26"/>
          <w:rtl/>
        </w:rPr>
        <w:t>2. Hardware Requirements</w:t>
      </w:r>
    </w:p>
    <w:p>
      <w:pPr>
        <w:numPr>
          <w:ilvl w:val="0"/>
          <w:numId w:val="4"/>
        </w:numPr>
        <w:spacing w:after="0"/>
        <w:ind w:left="720" w:hanging="360"/>
      </w:pPr>
      <w:r>
        <w:rPr>
          <w:b/>
          <w:bCs/>
          <w:rtl/>
        </w:rPr>
        <w:t>Processor:</w:t>
      </w:r>
      <w:r>
        <w:rPr>
          <w:rtl/>
        </w:rPr>
        <w:t xml:space="preserve"> Intel Core i5 (8th Gen or above) / AMD Ryzen 5 or equivalent.</w:t>
      </w:r>
    </w:p>
    <w:p>
      <w:pPr>
        <w:numPr>
          <w:ilvl w:val="0"/>
          <w:numId w:val="4"/>
        </w:numPr>
        <w:spacing w:after="0"/>
        <w:ind w:left="720" w:hanging="360"/>
      </w:pPr>
      <w:r>
        <w:rPr>
          <w:b/>
          <w:bCs/>
          <w:rtl/>
        </w:rPr>
        <w:t>RAM:</w:t>
      </w:r>
      <w:r>
        <w:rPr>
          <w:rtl/>
        </w:rPr>
        <w:t xml:space="preserve"> 8 GB minimum (16 GB recommended for concurrent instances of MongoDB, processing layers, and execution nodes).</w:t>
      </w:r>
    </w:p>
    <w:p>
      <w:pPr>
        <w:numPr>
          <w:ilvl w:val="0"/>
          <w:numId w:val="4"/>
        </w:numPr>
        <w:spacing w:after="240"/>
        <w:ind w:left="720" w:hanging="360"/>
      </w:pPr>
      <w:r>
        <w:rPr>
          <w:b/>
          <w:bCs/>
          <w:rtl/>
        </w:rPr>
        <w:t>Storage:</w:t>
      </w:r>
      <w:r>
        <w:rPr>
          <w:rtl/>
        </w:rPr>
        <w:t xml:space="preserve"> 1 GB of available disk workspace.</w:t>
      </w:r>
    </w:p>
    <w:p>
      <w:pPr>
        <w:spacing w:line="240" w:lineRule="auto"/>
      </w:pPr>
      <w:r>
        <w:rPr>
          <w:rFonts w:ascii="Times New Roman" w:eastAsia="Times New Roman" w:cs="Times New Roman" w:hAnsi="Times New Roman"/>
          <w:b/>
          <w:bCs/>
          <w:sz w:val="36"/>
          <w:szCs w:val="36"/>
          <w:rtl/>
        </w:rPr>
        <w:t>Epic 1: PROJECT ARCHITECTURE</w:t>
        <w:br/>
        <w:br/>
      </w:r>
      <w:r>
        <w:rPr>
          <w:rFonts w:ascii="Times New Roman" w:eastAsia="Times New Roman" w:cs="Times New Roman" w:hAnsi="Times New Roman"/>
          <w:b/>
          <w:bCs/>
          <w:sz w:val="32"/>
          <w:szCs w:val="32"/>
          <w:rtl/>
        </w:rPr>
        <w:br/>
      </w:r>
      <w:r>
        <w:drawing>
          <wp:anchor distT="19050" distB="19050" distL="19050" distR="19050" simplePos="0" relativeHeight="34" behindDoc="1" locked="0" layoutInCell="1" hidden="0" allowOverlap="1">
            <wp:simplePos x="0" y="0"/>
            <wp:positionH relativeFrom="column">
              <wp:posOffset>228600</wp:posOffset>
            </wp:positionH>
            <wp:positionV relativeFrom="paragraph">
              <wp:posOffset>647700</wp:posOffset>
            </wp:positionV>
            <wp:extent cx="4967288" cy="3676650"/>
            <wp:effectExtent l="0" t="0" r="0" b="0"/>
            <wp:wrapTopAndBottom/>
            <wp:docPr id="1" name="图片 1" descr="Technical Architecture Diagram representing the AI WeatherWise API MVC structure, showing client/server interaction, Express routing, Controller logic for weather and AI services, and MongoDB data persistence."/>
            <wp:cNvGraphicFramePr>
              <a:graphicFrameLocks noChangeAspect="0"/>
            </wp:cNvGraphicFramePr>
            <a:graphic>
              <a:graphicData uri="http://schemas.openxmlformats.org/drawingml/2006/picture">
                <pic:pic>
                  <pic:nvPicPr>
                    <pic:cNvPr id="3" name="图片 3"/>
                    <pic:cNvPicPr/>
                  </pic:nvPicPr>
                  <pic:blipFill>
                    <a:blip r:embed="rId3"/>
                    <a:stretch>
                      <a:fillRect/>
                    </a:stretch>
                  </pic:blipFill>
                  <pic:spPr>
                    <a:xfrm rot="0">
                      <a:off x="0" y="0"/>
                      <a:ext cx="4967288" cy="3676650"/>
                    </a:xfrm>
                    <a:prstGeom prst="rect"/>
                    <a:noFill/>
                    <a:ln w="12700" cmpd="sng" cap="flat">
                      <a:solidFill>
                        <a:srgbClr val="000000"/>
                      </a:solidFill>
                      <a:prstDash val="solid"/>
                      <a:round/>
                    </a:ln>
                  </pic:spPr>
                </pic:pic>
              </a:graphicData>
            </a:graphic>
          </wp:anchor>
        </w:drawing>
      </w:r>
    </w:p>
    <w:p>
      <w:pPr>
        <w:spacing w:after="240"/>
      </w:pPr>
      <w:r>
        <w:rPr>
          <w:rtl/>
        </w:rPr>
        <w:t>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pPr>
        <w:spacing w:after="240"/>
      </w:pPr>
    </w:p>
    <w:p>
      <w:pPr>
        <w:pStyle w:val="3"/>
        <w:keepNext w:val="0"/>
        <w:keepLines w:val="0"/>
        <w:pageBreakBefore w:val="0"/>
        <w:spacing w:before="0"/>
        <w:rPr>
          <w:b/>
          <w:bCs/>
          <w:color w:val="000000"/>
          <w:sz w:val="26"/>
          <w:szCs w:val="26"/>
        </w:rPr>
      </w:pPr>
      <w:bookmarkStart w:id="12" w:name="_heading=h.ul5p1qrl93iz"/>
      <w:bookmarkEnd w:id="12"/>
      <w:r>
        <w:rPr>
          <w:b/>
          <w:bCs/>
          <w:color w:val="000000"/>
          <w:sz w:val="26"/>
          <w:szCs w:val="26"/>
          <w:rtl/>
        </w:rPr>
        <w:t>Components Definition</w:t>
      </w:r>
    </w:p>
    <w:p>
      <w:pPr>
        <w:numPr>
          <w:ilvl w:val="0"/>
          <w:numId w:val="5"/>
        </w:numPr>
        <w:spacing w:after="0"/>
        <w:ind w:left="720" w:hanging="360"/>
      </w:pPr>
      <w:r>
        <w:rPr>
          <w:b/>
          <w:bCs/>
          <w:rtl/>
        </w:rPr>
        <w:t>Interface:</w:t>
      </w:r>
      <w:r>
        <w:rPr>
          <w:rtl/>
        </w:rPr>
        <w:t xml:space="preserve"> API tools like Postman query distinct route paths to extract JSON entities.</w:t>
      </w:r>
    </w:p>
    <w:p>
      <w:pPr>
        <w:numPr>
          <w:ilvl w:val="0"/>
          <w:numId w:val="5"/>
        </w:numPr>
        <w:spacing w:after="0"/>
        <w:ind w:left="720" w:hanging="360"/>
      </w:pPr>
      <w:r>
        <w:rPr>
          <w:b/>
          <w:bCs/>
          <w:rtl/>
        </w:rPr>
        <w:t>Express Server Gateway:</w:t>
      </w:r>
      <w:r>
        <w:rPr>
          <w:rtl/>
        </w:rPr>
        <w:t xml:space="preserve"> Monitors network ports, maps explicit HTTP methods (GET, POST, PUT, DELETE), parses JSON payloads, and handles CORS headers.</w:t>
      </w:r>
    </w:p>
    <w:p>
      <w:pPr>
        <w:numPr>
          <w:ilvl w:val="0"/>
          <w:numId w:val="5"/>
        </w:numPr>
        <w:spacing w:after="0"/>
        <w:ind w:left="720" w:hanging="360"/>
      </w:pPr>
      <w:r>
        <w:rPr>
          <w:b/>
          <w:bCs/>
          <w:rtl/>
        </w:rPr>
        <w:t>Authentication &amp; Role Matrix Middleware:</w:t>
      </w:r>
      <w:r>
        <w:rPr>
          <w:rtl/>
        </w:rPr>
        <w:t xml:space="preserve"> Extracts tokens from headers, validates user context signatures, and evaluates if the specific role satisfies authorization thresholds for guarded resource paths.</w:t>
      </w:r>
    </w:p>
    <w:p>
      <w:pPr>
        <w:numPr>
          <w:ilvl w:val="0"/>
          <w:numId w:val="5"/>
        </w:numPr>
        <w:spacing w:after="0"/>
        <w:ind w:left="720" w:hanging="360"/>
      </w:pPr>
      <w:r>
        <w:rPr>
          <w:b/>
          <w:bCs/>
          <w:rtl/>
        </w:rPr>
        <w:t>Granular Services (Logic Modules):</w:t>
      </w:r>
      <w:r>
        <w:rPr>
          <w:rtl/>
        </w:rPr>
        <w:t xml:space="preserve"> Enforces isolated domain rules for blog lifecycles (Draft, Pending Approval, Scheduled, Published), comment queues, and system reporting indicators.</w:t>
      </w:r>
    </w:p>
    <w:p>
      <w:pPr>
        <w:numPr>
          <w:ilvl w:val="0"/>
          <w:numId w:val="5"/>
        </w:numPr>
        <w:ind w:left="720" w:hanging="360"/>
      </w:pPr>
      <w:r>
        <w:rPr>
          <w:b/>
          <w:bCs/>
          <w:rtl/>
        </w:rPr>
        <w:t>Database Interface Layer:</w:t>
      </w:r>
      <w:r>
        <w:rPr>
          <w:rtl/>
        </w:rPr>
        <w:t xml:space="preserve"> Mongoose translates operational application logic into performant native MongoDB queries.</w:t>
      </w:r>
    </w:p>
    <w:p>
      <w:pPr>
        <w:numPr>
          <w:ilvl w:val="0"/>
          <w:numId w:val="5"/>
        </w:numPr>
        <w:spacing w:after="240"/>
        <w:ind w:left="720" w:hanging="360"/>
      </w:pPr>
      <w:r>
        <w:rPr>
          <w:b/>
          <w:bCs/>
          <w:rtl/>
        </w:rPr>
        <w:t>AI Service Integration:</w:t>
      </w:r>
      <w:r>
        <w:rPr>
          <w:rtl/>
        </w:rPr>
        <w:t xml:space="preserve"> Leverages @google/generative-ai to generate weather summaries and personalized recommendations based on live temperature and conditions.</w:t>
      </w:r>
    </w:p>
    <w:p>
      <w:pPr>
        <w:pStyle w:val="2"/>
        <w:keepNext w:val="0"/>
        <w:keepLines w:val="0"/>
        <w:pageBreakBefore w:val="0"/>
        <w:spacing w:before="0" w:after="80"/>
        <w:rPr>
          <w:b/>
          <w:bCs/>
          <w:sz w:val="34"/>
          <w:szCs w:val="34"/>
        </w:rPr>
      </w:pPr>
      <w:bookmarkStart w:id="13" w:name="_heading=h.mturg09ymwqr"/>
      <w:bookmarkEnd w:id="13"/>
      <w:r>
        <w:rPr>
          <w:b/>
          <w:bCs/>
          <w:sz w:val="34"/>
          <w:szCs w:val="34"/>
          <w:rtl/>
        </w:rPr>
        <w:t>Entity-Relationship (ER) Diagram Description</w:t>
      </w:r>
    </w:p>
    <w:p>
      <w:pPr>
        <w:spacing w:after="240"/>
      </w:pPr>
      <w:r>
        <w:drawing>
          <wp:inline distT="114300" distB="114300" distL="114300" distR="114300">
            <wp:extent cx="6057900" cy="2658131"/>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4"/>
                    <a:srcRect t="9147" b="22202" r="1624"/>
                    <a:stretch>
                      <a:fillRect/>
                    </a:stretch>
                  </pic:blipFill>
                  <pic:spPr>
                    <a:xfrm rot="0">
                      <a:off x="0" y="0"/>
                      <a:ext cx="6057900" cy="2658131"/>
                    </a:xfrm>
                    <a:prstGeom prst="rect"/>
                    <a:noFill/>
                    <a:ln w="12700" cmpd="sng" cap="flat">
                      <a:solidFill>
                        <a:srgbClr val="000000"/>
                      </a:solidFill>
                      <a:prstDash val="solid"/>
                      <a:round/>
                    </a:ln>
                  </pic:spPr>
                </pic:pic>
              </a:graphicData>
            </a:graphic>
          </wp:inline>
        </w:drawing>
      </w:r>
      <w:r>
        <w:rPr>
          <w:rtl/>
        </w:rPr>
        <w:t>The data architecture manages User profiles and their associated favorite Locations through logical references:</w:t>
        <w:br/>
        <w:br/>
        <w:br/>
      </w:r>
    </w:p>
    <w:p>
      <w:pPr>
        <w:pStyle w:val="3"/>
        <w:keepNext w:val="0"/>
        <w:keepLines w:val="0"/>
        <w:pageBreakBefore w:val="0"/>
        <w:spacing w:before="0"/>
        <w:rPr>
          <w:b/>
          <w:bCs/>
          <w:color w:val="000000"/>
          <w:sz w:val="26"/>
          <w:szCs w:val="26"/>
        </w:rPr>
      </w:pPr>
      <w:bookmarkStart w:id="14" w:name="_heading=h.tcx6v7en4i3p"/>
      <w:bookmarkEnd w:id="14"/>
      <w:r>
        <w:rPr>
          <w:b/>
          <w:bCs/>
          <w:color w:val="000000"/>
          <w:sz w:val="26"/>
          <w:szCs w:val="26"/>
          <w:rtl/>
        </w:rPr>
        <w:t>1. User Entity</w:t>
      </w:r>
    </w:p>
    <w:p>
      <w:pPr>
        <w:numPr>
          <w:ilvl w:val="0"/>
          <w:numId w:val="6"/>
        </w:numPr>
        <w:spacing w:after="0"/>
        <w:ind w:left="720" w:hanging="360"/>
      </w:pPr>
      <w:r>
        <w:rPr>
          <w:color w:val="188038"/>
          <w:rtl/>
        </w:rPr>
        <w:t>_id</w:t>
      </w:r>
      <w:r>
        <w:rPr>
          <w:rtl/>
        </w:rPr>
        <w:t xml:space="preserve"> (Primary Key - ObjectId)</w:t>
      </w:r>
    </w:p>
    <w:p>
      <w:pPr>
        <w:numPr>
          <w:ilvl w:val="0"/>
          <w:numId w:val="6"/>
        </w:numPr>
        <w:spacing w:after="0"/>
        <w:ind w:left="720" w:hanging="360"/>
      </w:pPr>
      <w:r>
        <w:rPr>
          <w:color w:val="188038"/>
          <w:rtl/>
        </w:rPr>
        <w:t>name</w:t>
      </w:r>
      <w:r>
        <w:rPr>
          <w:rtl/>
        </w:rPr>
        <w:t xml:space="preserve"> (String, Required)</w:t>
      </w:r>
    </w:p>
    <w:p>
      <w:pPr>
        <w:numPr>
          <w:ilvl w:val="0"/>
          <w:numId w:val="6"/>
        </w:numPr>
        <w:spacing w:after="0"/>
        <w:ind w:left="720" w:hanging="360"/>
      </w:pPr>
      <w:r>
        <w:rPr>
          <w:color w:val="188038"/>
          <w:rtl/>
        </w:rPr>
        <w:t>email</w:t>
      </w:r>
      <w:r>
        <w:rPr>
          <w:rtl/>
        </w:rPr>
        <w:t xml:space="preserve"> (String, Required, Unique)</w:t>
      </w:r>
    </w:p>
    <w:p>
      <w:pPr>
        <w:numPr>
          <w:ilvl w:val="0"/>
          <w:numId w:val="6"/>
        </w:numPr>
        <w:spacing w:after="0"/>
        <w:ind w:left="720" w:hanging="360"/>
      </w:pPr>
      <w:r>
        <w:rPr>
          <w:color w:val="188038"/>
          <w:rtl/>
        </w:rPr>
        <w:t>password</w:t>
      </w:r>
      <w:r>
        <w:rPr>
          <w:rtl/>
        </w:rPr>
        <w:t xml:space="preserve"> (String, Hashed, Required)</w:t>
      </w:r>
    </w:p>
    <w:p>
      <w:pPr>
        <w:numPr>
          <w:ilvl w:val="0"/>
          <w:numId w:val="6"/>
        </w:numPr>
        <w:spacing w:after="240"/>
        <w:ind w:left="720" w:hanging="360"/>
      </w:pPr>
      <w:r>
        <w:rPr>
          <w:color w:val="188038"/>
          <w:rtl/>
        </w:rPr>
        <w:t>role</w:t>
      </w:r>
      <w:r>
        <w:rPr>
          <w:rtl/>
        </w:rPr>
        <w:t xml:space="preserve"> (String, Default: "reader")</w:t>
      </w:r>
    </w:p>
    <w:p>
      <w:pPr>
        <w:pStyle w:val="3"/>
        <w:spacing w:before="0"/>
      </w:pPr>
      <w:bookmarkStart w:id="15" w:name="_heading=h.gr37jq38icfx"/>
      <w:bookmarkEnd w:id="15"/>
      <w:r>
        <w:rPr>
          <w:b/>
          <w:bCs/>
          <w:color w:val="000000"/>
          <w:sz w:val="26"/>
          <w:szCs w:val="26"/>
          <w:rtl/>
        </w:rPr>
        <w:t>2. Location Entity</w:t>
      </w:r>
    </w:p>
    <w:p>
      <w:pPr>
        <w:numPr>
          <w:ilvl w:val="0"/>
          <w:numId w:val="7"/>
        </w:numPr>
        <w:ind w:left="720" w:hanging="360"/>
      </w:pPr>
      <w:r>
        <w:rPr>
          <w:color w:val="188038"/>
          <w:rtl/>
        </w:rPr>
        <w:t>_id</w:t>
      </w:r>
      <w:r>
        <w:rPr>
          <w:rtl/>
        </w:rPr>
        <w:t xml:space="preserve"> (Primary Key - ObjectId)</w:t>
      </w:r>
    </w:p>
    <w:p>
      <w:pPr>
        <w:numPr>
          <w:ilvl w:val="0"/>
          <w:numId w:val="7"/>
        </w:numPr>
        <w:ind w:left="720" w:hanging="360"/>
      </w:pPr>
      <w:r>
        <w:rPr>
          <w:color w:val="188038"/>
          <w:rtl/>
        </w:rPr>
        <w:t>user</w:t>
      </w:r>
      <w:r>
        <w:rPr>
          <w:rtl/>
        </w:rPr>
        <w:t xml:space="preserve"> (Foreign Key referencing User Collection)</w:t>
      </w:r>
    </w:p>
    <w:p>
      <w:pPr>
        <w:numPr>
          <w:ilvl w:val="0"/>
          <w:numId w:val="7"/>
        </w:numPr>
        <w:ind w:left="720" w:hanging="360"/>
      </w:pPr>
      <w:r>
        <w:rPr>
          <w:color w:val="188038"/>
          <w:rtl/>
        </w:rPr>
        <w:t>city</w:t>
      </w:r>
      <w:r>
        <w:rPr>
          <w:rtl/>
        </w:rPr>
        <w:t xml:space="preserve"> (String, Required)</w:t>
      </w:r>
    </w:p>
    <w:p>
      <w:pPr>
        <w:numPr>
          <w:ilvl w:val="0"/>
          <w:numId w:val="7"/>
        </w:numPr>
        <w:ind w:left="720" w:hanging="360"/>
      </w:pPr>
      <w:r>
        <w:rPr>
          <w:color w:val="188038"/>
          <w:rtl/>
        </w:rPr>
        <w:t>country</w:t>
      </w:r>
      <w:r>
        <w:rPr>
          <w:rtl/>
        </w:rPr>
        <w:t xml:space="preserve"> (String, Required)</w:t>
      </w:r>
    </w:p>
    <w:p>
      <w:pPr>
        <w:numPr>
          <w:ilvl w:val="0"/>
          <w:numId w:val="7"/>
        </w:numPr>
        <w:ind w:left="720" w:hanging="360"/>
      </w:pPr>
      <w:r>
        <w:rPr>
          <w:color w:val="188038"/>
          <w:rtl/>
        </w:rPr>
        <w:t>createdAt</w:t>
      </w:r>
      <w:r>
        <w:rPr>
          <w:rtl/>
        </w:rPr>
        <w:t xml:space="preserve"> (Date, Default: Now)</w:t>
      </w:r>
    </w:p>
    <w:p>
      <w:pPr>
        <w:pStyle w:val="3"/>
        <w:keepNext w:val="0"/>
        <w:keepLines w:val="0"/>
        <w:pageBreakBefore w:val="0"/>
        <w:spacing w:before="0"/>
        <w:rPr>
          <w:b/>
          <w:bCs/>
          <w:color w:val="000000"/>
          <w:sz w:val="26"/>
          <w:szCs w:val="26"/>
        </w:rPr>
      </w:pPr>
      <w:bookmarkStart w:id="16" w:name="_heading=h.kxoxw77dhn8v"/>
      <w:bookmarkEnd w:id="16"/>
      <w:r>
        <w:rPr>
          <w:b/>
          <w:bCs/>
          <w:color w:val="000000"/>
          <w:sz w:val="26"/>
          <w:szCs w:val="26"/>
          <w:rtl/>
        </w:rPr>
        <w:t>Key Structural Mappings</w:t>
      </w:r>
    </w:p>
    <w:p>
      <w:pPr>
        <w:numPr>
          <w:ilvl w:val="0"/>
          <w:numId w:val="8"/>
        </w:numPr>
        <w:ind w:left="720" w:hanging="360"/>
      </w:pPr>
      <w:r>
        <w:rPr>
          <w:b/>
          <w:bCs/>
          <w:rtl/>
        </w:rPr>
        <w:t>User to Location (One-to-Many):</w:t>
      </w:r>
      <w:r>
        <w:rPr>
          <w:rtl/>
        </w:rPr>
        <w:t xml:space="preserve"> A registered user can save multiple favorite locations.</w:t>
      </w:r>
    </w:p>
    <w:p>
      <w:pPr>
        <w:pStyle w:val="2"/>
        <w:keepNext w:val="0"/>
        <w:keepLines w:val="0"/>
        <w:pageBreakBefore w:val="0"/>
        <w:spacing w:before="0" w:after="80"/>
        <w:rPr>
          <w:b/>
          <w:bCs/>
          <w:sz w:val="34"/>
          <w:szCs w:val="34"/>
        </w:rPr>
      </w:pPr>
      <w:bookmarkStart w:id="17" w:name="_heading=h.pe9wc4uex8qk"/>
      <w:bookmarkEnd w:id="17"/>
      <w:r>
        <w:rPr>
          <w:b/>
          <w:bCs/>
          <w:sz w:val="34"/>
          <w:szCs w:val="34"/>
          <w:rtl/>
        </w:rPr>
        <w:t>Key Features</w:t>
      </w:r>
    </w:p>
    <w:p>
      <w:pPr>
        <w:numPr>
          <w:ilvl w:val="0"/>
          <w:numId w:val="9"/>
        </w:numPr>
        <w:spacing w:after="0"/>
        <w:ind w:left="720" w:hanging="360"/>
      </w:pPr>
      <w:r>
        <w:rPr>
          <w:b/>
          <w:bCs/>
          <w:rtl/>
        </w:rPr>
        <w:t>Role-Based Route Guarding:</w:t>
      </w:r>
      <w:r>
        <w:rPr>
          <w:rtl/>
        </w:rPr>
        <w:t xml:space="preserve"> Strict token processing blocks unauthorized tiers from modifying core settings.</w:t>
      </w:r>
    </w:p>
    <w:p>
      <w:pPr>
        <w:numPr>
          <w:ilvl w:val="0"/>
          <w:numId w:val="9"/>
        </w:numPr>
        <w:spacing w:after="0"/>
        <w:ind w:left="720" w:hanging="360"/>
      </w:pPr>
      <w:r>
        <w:rPr>
          <w:b/>
          <w:bCs/>
          <w:rtl/>
        </w:rPr>
        <w:t>CRUD Blog Execution Engine:</w:t>
      </w:r>
      <w:r>
        <w:rPr>
          <w:rtl/>
        </w:rPr>
        <w:t xml:space="preserve"> Complete schema management over content definitions, status states, and asset assignment paths.</w:t>
      </w:r>
    </w:p>
    <w:p>
      <w:pPr>
        <w:numPr>
          <w:ilvl w:val="0"/>
          <w:numId w:val="9"/>
        </w:numPr>
        <w:spacing w:after="0"/>
        <w:ind w:left="720" w:hanging="360"/>
      </w:pPr>
      <w:r>
        <w:rPr>
          <w:b/>
          <w:bCs/>
          <w:rtl/>
        </w:rPr>
        <w:t>Categorization System:</w:t>
      </w:r>
      <w:r>
        <w:rPr>
          <w:rtl/>
        </w:rPr>
        <w:t xml:space="preserve"> Native tag indices facilitate filtering and querying for enhanced discoverability.</w:t>
      </w:r>
    </w:p>
    <w:p>
      <w:pPr>
        <w:numPr>
          <w:ilvl w:val="0"/>
          <w:numId w:val="9"/>
        </w:numPr>
        <w:spacing w:after="0"/>
        <w:ind w:left="720" w:hanging="360"/>
      </w:pPr>
      <w:r>
        <w:rPr>
          <w:b/>
          <w:bCs/>
          <w:rtl/>
        </w:rPr>
        <w:t>Comment Moderation Logic:</w:t>
      </w:r>
      <w:r>
        <w:rPr>
          <w:rtl/>
        </w:rPr>
        <w:t xml:space="preserve"> Protected entry points for updating moderation flags (</w:t>
      </w:r>
      <w:r>
        <w:rPr>
          <w:color w:val="188038"/>
          <w:rtl/>
        </w:rPr>
        <w:t>approved</w:t>
      </w:r>
      <w:r>
        <w:rPr>
          <w:rtl/>
        </w:rPr>
        <w:t xml:space="preserve">, </w:t>
      </w:r>
      <w:r>
        <w:rPr>
          <w:color w:val="188038"/>
          <w:rtl/>
        </w:rPr>
        <w:t>pending</w:t>
      </w:r>
      <w:r>
        <w:rPr>
          <w:rtl/>
        </w:rPr>
        <w:t xml:space="preserve">, </w:t>
      </w:r>
      <w:r>
        <w:rPr>
          <w:color w:val="188038"/>
          <w:rtl/>
        </w:rPr>
        <w:t>spam</w:t>
      </w:r>
      <w:r>
        <w:rPr>
          <w:rtl/>
        </w:rPr>
        <w:t>).</w:t>
      </w:r>
    </w:p>
    <w:p>
      <w:pPr>
        <w:numPr>
          <w:ilvl w:val="0"/>
          <w:numId w:val="9"/>
        </w:numPr>
        <w:spacing w:after="240"/>
        <w:ind w:left="720" w:hanging="360"/>
      </w:pPr>
      <w:r>
        <w:rPr>
          <w:b/>
          <w:bCs/>
          <w:rtl/>
        </w:rPr>
        <w:t>Sanitization Safeguards:</w:t>
      </w:r>
      <w:r>
        <w:rPr>
          <w:rtl/>
        </w:rPr>
        <w:t xml:space="preserve"> Payload parameter sanitation prevents XSS vectors and NoSQL parameter manipulation injections.</w:t>
      </w:r>
    </w:p>
    <w:p>
      <w:pPr>
        <w:pStyle w:val="2"/>
        <w:keepNext w:val="0"/>
        <w:keepLines w:val="0"/>
        <w:pageBreakBefore w:val="0"/>
        <w:spacing w:before="0" w:after="80"/>
        <w:rPr>
          <w:b/>
          <w:bCs/>
          <w:sz w:val="34"/>
          <w:szCs w:val="34"/>
        </w:rPr>
      </w:pPr>
      <w:bookmarkStart w:id="18" w:name="_heading=h.dwe2ffaxz7iq"/>
      <w:bookmarkEnd w:id="18"/>
      <w:r>
        <w:rPr>
          <w:b/>
          <w:bCs/>
          <w:sz w:val="34"/>
          <w:szCs w:val="34"/>
          <w:rtl/>
        </w:rPr>
        <w:t>Roles and Responsibilities</w:t>
      </w:r>
    </w:p>
    <w:p>
      <w:pPr>
        <w:numPr>
          <w:ilvl w:val="0"/>
          <w:numId w:val="10"/>
        </w:numPr>
        <w:ind w:left="720" w:hanging="360"/>
      </w:pPr>
      <w:r>
        <w:rPr>
          <w:b/>
          <w:bCs/>
          <w:rtl/>
        </w:rPr>
        <w:t>Admin:</w:t>
      </w:r>
    </w:p>
    <w:p>
      <w:pPr>
        <w:numPr>
          <w:ilvl w:val="1"/>
          <w:numId w:val="10"/>
        </w:numPr>
        <w:ind w:left="1440" w:hanging="360"/>
      </w:pPr>
      <w:r>
        <w:rPr>
          <w:rtl/>
        </w:rPr>
        <w:t>Responsible for user account management, including creating, deleting, or suspending accounts.</w:t>
      </w:r>
    </w:p>
    <w:p>
      <w:pPr>
        <w:numPr>
          <w:ilvl w:val="1"/>
          <w:numId w:val="10"/>
        </w:numPr>
        <w:ind w:left="1440" w:hanging="360"/>
      </w:pPr>
      <w:r>
        <w:rPr>
          <w:rtl/>
        </w:rPr>
        <w:t>Oversight of API health and system logs to monitor performance.</w:t>
      </w:r>
    </w:p>
    <w:p>
      <w:pPr>
        <w:numPr>
          <w:ilvl w:val="1"/>
          <w:numId w:val="10"/>
        </w:numPr>
        <w:ind w:left="1440" w:hanging="360"/>
      </w:pPr>
      <w:r>
        <w:rPr>
          <w:rtl/>
        </w:rPr>
        <w:t>Monitoring and managing database integrity.</w:t>
      </w:r>
    </w:p>
    <w:p>
      <w:pPr>
        <w:numPr>
          <w:ilvl w:val="0"/>
          <w:numId w:val="10"/>
        </w:numPr>
        <w:ind w:left="720" w:hanging="360"/>
      </w:pPr>
      <w:r>
        <w:rPr>
          <w:b/>
          <w:bCs/>
          <w:rtl/>
        </w:rPr>
        <w:t>Registered User:</w:t>
      </w:r>
    </w:p>
    <w:p>
      <w:pPr>
        <w:numPr>
          <w:ilvl w:val="1"/>
          <w:numId w:val="10"/>
        </w:numPr>
        <w:ind w:left="1440" w:hanging="360"/>
      </w:pPr>
      <w:r>
        <w:rPr>
          <w:rtl/>
        </w:rPr>
        <w:t>Responsible for creating and maintaining a list of favorite locations.</w:t>
      </w:r>
    </w:p>
    <w:p>
      <w:pPr>
        <w:numPr>
          <w:ilvl w:val="1"/>
          <w:numId w:val="10"/>
        </w:numPr>
        <w:ind w:left="1440" w:hanging="360"/>
      </w:pPr>
      <w:r>
        <w:rPr>
          <w:rtl/>
        </w:rPr>
        <w:t>Initiating requests for real-time weather data.</w:t>
      </w:r>
    </w:p>
    <w:p>
      <w:pPr>
        <w:numPr>
          <w:ilvl w:val="1"/>
          <w:numId w:val="10"/>
        </w:numPr>
        <w:ind w:left="1440" w:hanging="360"/>
      </w:pPr>
      <w:r>
        <w:rPr>
          <w:rtl/>
        </w:rPr>
        <w:t>Interacting with the Gemini AI service for personalized weather summaries and activity recommendations.</w:t>
      </w:r>
    </w:p>
    <w:p>
      <w:pPr>
        <w:numPr>
          <w:ilvl w:val="1"/>
          <w:numId w:val="10"/>
        </w:numPr>
        <w:ind w:left="1440" w:hanging="360"/>
      </w:pPr>
      <w:r>
        <w:rPr>
          <w:rtl/>
        </w:rPr>
        <w:t>Managing their own authentication credentials, such as updating profile details.</w:t>
      </w:r>
    </w:p>
    <w:p/>
    <w:p/>
    <w:p>
      <w:pPr>
        <w:spacing w:after="240"/>
      </w:pPr>
      <w:r>
        <w:rPr>
          <w:b/>
          <w:bCs/>
          <w:sz w:val="30"/>
          <w:szCs w:val="30"/>
          <w:rtl/>
        </w:rPr>
        <w:t>User Flow:</w:t>
      </w:r>
    </w:p>
    <w:p>
      <w:pPr>
        <w:spacing w:after="120"/>
      </w:pPr>
      <w:r>
        <w:rPr>
          <w:rtl/>
        </w:rPr>
        <w:t>1.  User logs in or registers.</w:t>
      </w:r>
    </w:p>
    <w:p>
      <w:pPr>
        <w:spacing w:after="120"/>
      </w:pPr>
      <w:r>
        <w:rPr>
          <w:rtl/>
        </w:rPr>
        <w:t>2.  User saves a favorite city via the API.</w:t>
      </w:r>
    </w:p>
    <w:p>
      <w:pPr>
        <w:spacing w:after="120"/>
      </w:pPr>
      <w:r>
        <w:rPr>
          <w:rtl/>
        </w:rPr>
        <w:t>3.  User fetches current weather metrics for that city.</w:t>
      </w:r>
    </w:p>
    <w:p>
      <w:pPr>
        <w:spacing w:after="120"/>
      </w:pPr>
      <w:r>
        <w:rPr>
          <w:rtl/>
        </w:rPr>
        <w:t>4.  User requests AI-driven insights (summaries/recommendations) based on the weather data.</w:t>
      </w:r>
    </w:p>
    <w:p>
      <w:pPr>
        <w:spacing w:after="240"/>
      </w:pPr>
      <w:r>
        <w:rPr>
          <w:rtl/>
        </w:rPr>
        <w:t>5.  System validates JWT and returns the requested information.</w:t>
      </w:r>
    </w:p>
    <w:p>
      <w:r>
        <w:drawing>
          <wp:inline distT="19050" distB="19050" distL="19050" distR="19050">
            <wp:extent cx="4229100" cy="3157728"/>
            <wp:effectExtent l="0" t="0" r="0" b="0"/>
            <wp:docPr id="7" name="图片 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noChangeAspect="0"/>
            </wp:cNvGraphicFramePr>
            <a:graphic>
              <a:graphicData uri="http://schemas.openxmlformats.org/drawingml/2006/picture">
                <pic:pic>
                  <pic:nvPicPr>
                    <pic:cNvPr id="9" name="图片 9"/>
                    <pic:cNvPicPr/>
                  </pic:nvPicPr>
                  <pic:blipFill>
                    <a:blip r:embed="rId5"/>
                    <a:stretch>
                      <a:fillRect/>
                    </a:stretch>
                  </pic:blipFill>
                  <pic:spPr>
                    <a:xfrm rot="0">
                      <a:off x="0" y="0"/>
                      <a:ext cx="4229100" cy="3157728"/>
                    </a:xfrm>
                    <a:prstGeom prst="rect"/>
                    <a:noFill/>
                    <a:ln w="12700" cmpd="sng" cap="flat">
                      <a:solidFill>
                        <a:srgbClr val="000000"/>
                      </a:solidFill>
                      <a:prstDash val="solid"/>
                      <a:round/>
                    </a:ln>
                  </pic:spPr>
                </pic:pic>
              </a:graphicData>
            </a:graphic>
          </wp:inline>
        </w:drawing>
      </w:r>
    </w:p>
    <w:p>
      <w:pPr>
        <w:rPr>
          <w:b/>
          <w:bCs/>
          <w:sz w:val="34"/>
          <w:szCs w:val="34"/>
        </w:rPr>
      </w:pPr>
      <w:r>
        <w:rPr>
          <w:b/>
          <w:bCs/>
          <w:sz w:val="34"/>
          <w:szCs w:val="34"/>
          <w:rtl/>
        </w:rPr>
        <w:t>MVC Architecture Pattern</w:t>
      </w:r>
    </w:p>
    <w:p>
      <w:pPr>
        <w:spacing w:after="240"/>
      </w:pPr>
      <w:r>
        <w:rPr>
          <w:rtl/>
        </w:rPr>
        <w:t xml:space="preserve">The system architecture structures its source configuration layers around the Model-View-Controller design pattern to completely decouple components: </w:t>
        <w:br/>
        <w:br/>
      </w:r>
      <w:r>
        <w:rPr>
          <w:rFonts w:ascii="Cambria" w:eastAsia="Cambria" w:cs="Cambria" w:hAnsi="Cambria"/>
        </w:rPr>
        <w:drawing>
          <wp:inline distT="114300" distB="114300" distL="114300" distR="114300">
            <wp:extent cx="5731200" cy="3225799"/>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6"/>
                    <a:stretch>
                      <a:fillRect/>
                    </a:stretch>
                  </pic:blipFill>
                  <pic:spPr>
                    <a:xfrm rot="0">
                      <a:off x="0" y="0"/>
                      <a:ext cx="5731200" cy="3225799"/>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rPr>
          <w:b/>
          <w:bCs/>
          <w:color w:val="000000"/>
          <w:sz w:val="26"/>
          <w:szCs w:val="26"/>
        </w:rPr>
      </w:pPr>
      <w:bookmarkStart w:id="19" w:name="_heading=h.fsvnqvye6z9f"/>
      <w:bookmarkEnd w:id="19"/>
      <w:r>
        <w:rPr>
          <w:b/>
          <w:bCs/>
          <w:color w:val="000000"/>
          <w:sz w:val="26"/>
          <w:szCs w:val="26"/>
          <w:rtl/>
        </w:rPr>
        <w:t>Model Layer (Data Blueprint)</w:t>
      </w:r>
    </w:p>
    <w:p>
      <w:pPr>
        <w:spacing w:after="240"/>
      </w:pPr>
      <w:r>
        <w:rPr>
          <w:rtl/>
        </w:rPr>
        <w:t>Defines structure blueprints via strongly enforced Mongoose schemas mapping explicit fields into raw collection items inside MongoDB. It sets default states, indexing rules, and transformation parameters before validation persistence occurs.</w:t>
      </w:r>
    </w:p>
    <w:p>
      <w:pPr>
        <w:pStyle w:val="3"/>
        <w:keepNext w:val="0"/>
        <w:keepLines w:val="0"/>
        <w:pageBreakBefore w:val="0"/>
        <w:spacing w:before="0"/>
        <w:rPr>
          <w:b/>
          <w:bCs/>
          <w:color w:val="000000"/>
          <w:sz w:val="26"/>
          <w:szCs w:val="26"/>
        </w:rPr>
      </w:pPr>
      <w:bookmarkStart w:id="20" w:name="_heading=h.itzhkdvtc0x8"/>
      <w:bookmarkEnd w:id="20"/>
      <w:r>
        <w:rPr>
          <w:b/>
          <w:bCs/>
          <w:color w:val="000000"/>
          <w:sz w:val="26"/>
          <w:szCs w:val="26"/>
          <w:rtl/>
        </w:rPr>
        <w:t>Controller Layer (Execution Matrix)</w:t>
      </w:r>
    </w:p>
    <w:p>
      <w:pPr>
        <w:spacing w:after="240"/>
      </w:pPr>
      <w:r>
        <w:rPr>
          <w:rtl/>
        </w:rP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3"/>
        <w:keepNext w:val="0"/>
        <w:keepLines w:val="0"/>
        <w:pageBreakBefore w:val="0"/>
        <w:spacing w:before="0"/>
        <w:rPr>
          <w:b/>
          <w:bCs/>
          <w:color w:val="000000"/>
          <w:sz w:val="26"/>
          <w:szCs w:val="26"/>
        </w:rPr>
      </w:pPr>
      <w:bookmarkStart w:id="21" w:name="_heading=h.jipsfnif2b6f"/>
      <w:bookmarkEnd w:id="21"/>
      <w:r>
        <w:rPr>
          <w:b/>
          <w:bCs/>
          <w:color w:val="000000"/>
          <w:sz w:val="26"/>
          <w:szCs w:val="26"/>
          <w:rtl/>
        </w:rPr>
        <w:t>View Layer (Routing Network Interface)</w:t>
      </w:r>
    </w:p>
    <w:p>
      <w:pPr>
        <w:spacing w:after="240"/>
      </w:pPr>
      <w:r>
        <w:rPr>
          <w:rtl/>
        </w:rPr>
        <w:t xml:space="preserve">In this pure headless backend service context, standard user-interface template views do not exist. Instead, the interface layer lives as an API </w:t>
      </w:r>
      <w:r>
        <w:rPr>
          <w:b/>
          <w:bCs/>
          <w:rtl/>
        </w:rPr>
        <w:t>Routing Layer</w:t>
      </w:r>
      <w:r>
        <w:rPr>
          <w:rtl/>
        </w:rPr>
        <w:t>. It links network requests on specified paths directly to their associated controller handler logic maps.</w:t>
      </w:r>
    </w:p>
    <w:p>
      <w:pPr>
        <w:pStyle w:val="1"/>
        <w:keepNext w:val="0"/>
        <w:keepLines w:val="0"/>
        <w:pageBreakBefore w:val="0"/>
        <w:spacing w:before="480"/>
        <w:jc w:val="both"/>
        <w:rPr>
          <w:b/>
          <w:bCs/>
          <w:sz w:val="46"/>
          <w:szCs w:val="46"/>
        </w:rPr>
      </w:pPr>
      <w:bookmarkStart w:id="22" w:name="_heading=h.be335y59b862"/>
      <w:bookmarkEnd w:id="22"/>
    </w:p>
    <w:p>
      <w:pPr>
        <w:pStyle w:val="1"/>
        <w:keepNext w:val="0"/>
        <w:keepLines w:val="0"/>
        <w:pageBreakBefore w:val="0"/>
        <w:spacing w:before="480"/>
        <w:jc w:val="both"/>
        <w:rPr>
          <w:b/>
          <w:bCs/>
          <w:sz w:val="46"/>
          <w:szCs w:val="46"/>
        </w:rPr>
      </w:pPr>
      <w:bookmarkStart w:id="23" w:name="_heading=h.3a2ai7rpcas9"/>
      <w:bookmarkEnd w:id="23"/>
      <w:r>
        <w:rPr>
          <w:b/>
          <w:bCs/>
          <w:sz w:val="46"/>
          <w:szCs w:val="46"/>
          <w:rtl/>
        </w:rPr>
        <w:t>Epic 2: Project Setup and Configuration</w:t>
      </w:r>
    </w:p>
    <w:p>
      <w:pPr>
        <w:pStyle w:val="2"/>
        <w:keepNext w:val="0"/>
        <w:keepLines w:val="0"/>
        <w:pageBreakBefore w:val="0"/>
        <w:spacing w:after="80"/>
        <w:jc w:val="both"/>
        <w:rPr>
          <w:b/>
          <w:bCs/>
          <w:sz w:val="34"/>
          <w:szCs w:val="34"/>
        </w:rPr>
      </w:pPr>
      <w:bookmarkStart w:id="24" w:name="_heading=h.1h2mog8c7fid"/>
      <w:bookmarkEnd w:id="24"/>
      <w:r>
        <w:rPr>
          <w:b/>
          <w:bCs/>
          <w:sz w:val="34"/>
          <w:szCs w:val="34"/>
          <w:rtl/>
        </w:rPr>
        <w:t>Creating the Project Folder</w:t>
      </w:r>
    </w:p>
    <w:p>
      <w:pPr>
        <w:numPr>
          <w:ilvl w:val="0"/>
          <w:numId w:val="3"/>
        </w:numPr>
        <w:spacing w:before="240"/>
        <w:ind w:left="720" w:hanging="360"/>
      </w:pPr>
      <w:r>
        <w:rPr>
          <w:rtl/>
        </w:rPr>
        <w:t xml:space="preserve">Create a new folder named </w:t>
      </w:r>
      <w:r>
        <w:rPr>
          <w:b/>
          <w:bCs/>
          <w:rtl/>
        </w:rPr>
        <w:t>AI Weatherwise</w:t>
      </w:r>
    </w:p>
    <w:p>
      <w:pPr>
        <w:numPr>
          <w:ilvl w:val="0"/>
          <w:numId w:val="3"/>
        </w:numPr>
        <w:ind w:left="720" w:hanging="360"/>
      </w:pPr>
      <w:r>
        <w:rPr>
          <w:rtl/>
        </w:rPr>
        <w:t xml:space="preserve">Open the project folder in </w:t>
      </w:r>
      <w:r>
        <w:rPr>
          <w:b/>
          <w:bCs/>
          <w:rtl/>
        </w:rPr>
        <w:t>Visual Studio Code</w:t>
      </w:r>
      <w:r>
        <w:rPr>
          <w:rtl/>
        </w:rPr>
        <w:t>.</w:t>
      </w:r>
    </w:p>
    <w:p>
      <w:pPr>
        <w:numPr>
          <w:ilvl w:val="0"/>
          <w:numId w:val="3"/>
        </w:numPr>
        <w:spacing w:after="240"/>
        <w:ind w:left="720" w:hanging="360"/>
      </w:pPr>
      <w:r>
        <w:rPr>
          <w:rtl/>
        </w:rPr>
        <w:t>Initialize the project using Node.js and install the required dependencies.</w:t>
      </w:r>
    </w:p>
    <w:p>
      <w:pPr>
        <w:pStyle w:val="2"/>
        <w:keepNext w:val="0"/>
        <w:keepLines w:val="0"/>
        <w:pageBreakBefore w:val="0"/>
        <w:spacing w:after="80" w:line="259" w:lineRule="auto"/>
        <w:rPr>
          <w:b/>
          <w:bCs/>
          <w:sz w:val="34"/>
          <w:szCs w:val="34"/>
        </w:rPr>
      </w:pPr>
      <w:bookmarkStart w:id="25" w:name="_heading=h.8umd7v8dzpp"/>
      <w:bookmarkEnd w:id="25"/>
      <w:r>
        <w:rPr>
          <w:b/>
          <w:bCs/>
          <w:sz w:val="34"/>
          <w:szCs w:val="34"/>
          <w:rtl/>
        </w:rPr>
        <w:t>Project Initialization</w:t>
      </w:r>
    </w:p>
    <w:p>
      <w:pPr>
        <w:spacing w:before="240" w:after="240" w:line="259" w:lineRule="auto"/>
        <w:rPr>
          <w:sz w:val="24"/>
          <w:szCs w:val="24"/>
        </w:rPr>
      </w:pPr>
      <w:r>
        <w:rPr>
          <w:sz w:val="24"/>
          <w:szCs w:val="24"/>
          <w:rtl/>
        </w:rPr>
        <w:t>Open the project folder in the VS Code terminal and execute:</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color w:val="F8F8F2"/>
                <w:sz w:val="24"/>
                <w:szCs w:val="24"/>
                <w:shd w:val="clear" w:color="auto" w:fill="2B2B2B"/>
                <w:rtl/>
              </w:rPr>
              <w:t>npm init -y</w:t>
            </w:r>
          </w:p>
        </w:tc>
      </w:tr>
    </w:tbl>
    <w:p>
      <w:pPr>
        <w:spacing w:before="240" w:after="240" w:line="259" w:lineRule="auto"/>
        <w:rPr>
          <w:sz w:val="24"/>
          <w:szCs w:val="24"/>
        </w:rPr>
      </w:pPr>
      <w:r>
        <w:rPr>
          <w:sz w:val="24"/>
          <w:szCs w:val="24"/>
          <w:rtl/>
        </w:rPr>
        <w:t>Install the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color w:val="F8F8F2"/>
                <w:sz w:val="24"/>
                <w:szCs w:val="24"/>
                <w:shd w:val="clear" w:color="auto" w:fill="2B2B2B"/>
                <w:rtl/>
              </w:rPr>
              <w:t>npm install express mongoose bcryptjs jsonwebtoken cors dotenv multer @google/genai</w:t>
            </w:r>
          </w:p>
        </w:tc>
      </w:tr>
    </w:tbl>
    <w:p>
      <w:pPr>
        <w:spacing w:before="240" w:after="240" w:line="259" w:lineRule="auto"/>
        <w:rPr>
          <w:sz w:val="24"/>
          <w:szCs w:val="24"/>
        </w:rPr>
      </w:pPr>
      <w:r>
        <w:rPr>
          <w:sz w:val="24"/>
          <w:szCs w:val="24"/>
          <w:rtl/>
        </w:rPr>
        <w:t>Install Nodemon for development:</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color w:val="F8F8F2"/>
                <w:sz w:val="24"/>
                <w:szCs w:val="24"/>
                <w:shd w:val="clear" w:color="auto" w:fill="2B2B2B"/>
                <w:rtl/>
              </w:rPr>
              <w:t>npm install --save-dev nodemon</w:t>
            </w:r>
          </w:p>
        </w:tc>
      </w:tr>
    </w:tbl>
    <w:p>
      <w:pPr>
        <w:pStyle w:val="2"/>
        <w:keepNext w:val="0"/>
        <w:keepLines w:val="0"/>
        <w:pageBreakBefore w:val="0"/>
        <w:spacing w:after="80" w:line="259" w:lineRule="auto"/>
        <w:rPr>
          <w:b/>
          <w:bCs/>
          <w:sz w:val="34"/>
          <w:szCs w:val="34"/>
        </w:rPr>
      </w:pPr>
      <w:bookmarkStart w:id="26" w:name="_heading=h.8ijk9iki1auv"/>
      <w:bookmarkEnd w:id="26"/>
      <w:r>
        <w:rPr>
          <w:b/>
          <w:bCs/>
          <w:sz w:val="34"/>
          <w:szCs w:val="34"/>
          <w:rtl/>
        </w:rPr>
        <w:t>Create the Following Files</w:t>
      </w:r>
    </w:p>
    <w:p>
      <w:pPr>
        <w:numPr>
          <w:ilvl w:val="0"/>
          <w:numId w:val="10"/>
        </w:numPr>
        <w:spacing w:before="240" w:line="259" w:lineRule="auto"/>
        <w:ind w:left="720" w:hanging="360"/>
        <w:rPr>
          <w:sz w:val="24"/>
          <w:szCs w:val="24"/>
        </w:rPr>
      </w:pPr>
      <w:r>
        <w:rPr>
          <w:sz w:val="24"/>
          <w:szCs w:val="24"/>
          <w:rtl/>
        </w:rPr>
        <w:t>index.js</w:t>
      </w:r>
    </w:p>
    <w:p>
      <w:pPr>
        <w:numPr>
          <w:ilvl w:val="0"/>
          <w:numId w:val="10"/>
        </w:numPr>
        <w:spacing w:line="259" w:lineRule="auto"/>
        <w:ind w:left="720" w:hanging="360"/>
        <w:rPr>
          <w:sz w:val="24"/>
          <w:szCs w:val="24"/>
        </w:rPr>
      </w:pPr>
      <w:r>
        <w:rPr>
          <w:sz w:val="24"/>
          <w:szCs w:val="24"/>
          <w:rtl/>
        </w:rPr>
        <w:t>.env</w:t>
      </w:r>
    </w:p>
    <w:p>
      <w:pPr>
        <w:numPr>
          <w:ilvl w:val="0"/>
          <w:numId w:val="10"/>
        </w:numPr>
        <w:spacing w:line="259" w:lineRule="auto"/>
        <w:ind w:left="720" w:hanging="360"/>
        <w:rPr>
          <w:sz w:val="24"/>
          <w:szCs w:val="24"/>
        </w:rPr>
      </w:pPr>
      <w:r>
        <w:rPr>
          <w:sz w:val="24"/>
          <w:szCs w:val="24"/>
          <w:rtl/>
        </w:rPr>
        <w:t>package.json</w:t>
      </w:r>
    </w:p>
    <w:p>
      <w:pPr>
        <w:numPr>
          <w:ilvl w:val="0"/>
          <w:numId w:val="10"/>
        </w:numPr>
        <w:spacing w:after="240" w:line="259" w:lineRule="auto"/>
        <w:ind w:left="720" w:hanging="360"/>
        <w:rPr>
          <w:sz w:val="24"/>
          <w:szCs w:val="24"/>
        </w:rPr>
      </w:pPr>
      <w:r>
        <w:rPr>
          <w:sz w:val="24"/>
          <w:szCs w:val="24"/>
          <w:rtl/>
        </w:rPr>
        <w:t>.gitignore</w:t>
      </w:r>
    </w:p>
    <w:p>
      <w:pPr>
        <w:pStyle w:val="2"/>
        <w:keepNext w:val="0"/>
        <w:keepLines w:val="0"/>
        <w:pageBreakBefore w:val="0"/>
        <w:spacing w:after="80" w:line="259" w:lineRule="auto"/>
        <w:rPr>
          <w:b/>
          <w:bCs/>
          <w:sz w:val="34"/>
          <w:szCs w:val="34"/>
        </w:rPr>
      </w:pPr>
      <w:bookmarkStart w:id="27" w:name="_heading=h.x16si5bgfypg"/>
      <w:bookmarkEnd w:id="27"/>
      <w:r>
        <w:rPr>
          <w:b/>
          <w:bCs/>
          <w:sz w:val="34"/>
          <w:szCs w:val="34"/>
          <w:rtl/>
        </w:rPr>
        <w:t>Create the Following Folder Structure</w:t>
      </w:r>
    </w:p>
    <w:p>
      <w:pPr>
        <w:spacing w:line="259" w:lineRule="auto"/>
        <w:rPr>
          <w:sz w:val="24"/>
          <w:szCs w:val="24"/>
        </w:rPr>
      </w:pPr>
      <w:r>
        <w:drawing>
          <wp:anchor distT="114300" distB="114300" distL="114300" distR="114300" simplePos="0" relativeHeight="35" behindDoc="1" locked="0" layoutInCell="1" hidden="0" allowOverlap="1">
            <wp:simplePos x="0" y="0"/>
            <wp:positionH relativeFrom="column">
              <wp:posOffset>1476375</wp:posOffset>
            </wp:positionH>
            <wp:positionV relativeFrom="paragraph">
              <wp:posOffset>538221</wp:posOffset>
            </wp:positionV>
            <wp:extent cx="2114549" cy="1867211"/>
            <wp:effectExtent l="0" t="0" r="0" b="0"/>
            <wp:wrapTopAndBottom/>
            <wp:docPr id="13" name="图片 13"/>
            <wp:cNvGraphicFramePr>
              <a:graphicFrameLocks noChangeAspect="0"/>
            </wp:cNvGraphicFramePr>
            <a:graphic>
              <a:graphicData uri="http://schemas.openxmlformats.org/drawingml/2006/picture">
                <pic:pic>
                  <pic:nvPicPr>
                    <pic:cNvPr id="15" name="图片 15"/>
                    <pic:cNvPicPr/>
                  </pic:nvPicPr>
                  <pic:blipFill>
                    <a:blip r:embed="rId7"/>
                    <a:srcRect t="16935"/>
                    <a:stretch>
                      <a:fillRect/>
                    </a:stretch>
                  </pic:blipFill>
                  <pic:spPr>
                    <a:xfrm rot="0">
                      <a:off x="0" y="0"/>
                      <a:ext cx="2114549" cy="1867211"/>
                    </a:xfrm>
                    <a:prstGeom prst="rect"/>
                    <a:noFill/>
                    <a:ln w="12700" cmpd="sng" cap="flat">
                      <a:solidFill>
                        <a:srgbClr val="000000"/>
                      </a:solidFill>
                      <a:prstDash val="solid"/>
                      <a:round/>
                    </a:ln>
                  </pic:spPr>
                </pic:pic>
              </a:graphicData>
            </a:graphic>
          </wp:anchor>
        </w:drawing>
      </w:r>
    </w:p>
    <w:p>
      <w:pPr>
        <w:pStyle w:val="2"/>
        <w:keepNext w:val="0"/>
        <w:keepLines w:val="0"/>
        <w:pageBreakBefore w:val="0"/>
        <w:spacing w:after="80" w:line="259" w:lineRule="auto"/>
        <w:rPr>
          <w:b/>
          <w:bCs/>
          <w:sz w:val="34"/>
          <w:szCs w:val="34"/>
        </w:rPr>
      </w:pPr>
      <w:bookmarkStart w:id="28" w:name="_heading=h.ldpb9haoundk"/>
      <w:bookmarkEnd w:id="28"/>
      <w:r>
        <w:rPr>
          <w:b/>
          <w:bCs/>
          <w:sz w:val="34"/>
          <w:szCs w:val="34"/>
          <w:rtl/>
        </w:rPr>
        <w:t>Environment Configuration</w:t>
      </w:r>
    </w:p>
    <w:p>
      <w:pPr>
        <w:spacing w:before="240" w:after="240" w:line="259" w:lineRule="auto"/>
        <w:rPr>
          <w:sz w:val="24"/>
          <w:szCs w:val="24"/>
        </w:rPr>
      </w:pPr>
      <w:r>
        <w:rPr>
          <w:sz w:val="24"/>
          <w:szCs w:val="24"/>
          <w:rtl/>
        </w:rPr>
        <w:t xml:space="preserve">Create a </w:t>
      </w:r>
      <w:r>
        <w:rPr>
          <w:b/>
          <w:bCs/>
          <w:sz w:val="24"/>
          <w:szCs w:val="24"/>
          <w:rtl/>
        </w:rPr>
        <w:t>.env</w:t>
      </w:r>
      <w:r>
        <w:rPr>
          <w:sz w:val="24"/>
          <w:szCs w:val="24"/>
          <w:rtl/>
        </w:rPr>
        <w:t xml:space="preserve"> file in the project root and configure the required environment variables.</w:t>
      </w:r>
    </w:p>
    <w:p>
      <w:pPr>
        <w:spacing w:line="259" w:lineRule="auto"/>
        <w:rPr>
          <w:sz w:val="24"/>
          <w:szCs w:val="24"/>
        </w:rPr>
      </w:pPr>
      <w:r>
        <w:rPr>
          <w:sz w:val="24"/>
          <w:szCs w:val="24"/>
          <w:rtl/>
        </w:rPr>
        <w:t>PORT=5000</w:t>
      </w:r>
    </w:p>
    <w:p>
      <w:pPr>
        <w:spacing w:line="259" w:lineRule="auto"/>
        <w:rPr>
          <w:sz w:val="24"/>
          <w:szCs w:val="24"/>
        </w:rPr>
      </w:pPr>
      <w:r>
        <w:rPr>
          <w:sz w:val="24"/>
          <w:szCs w:val="24"/>
          <w:rtl/>
        </w:rPr>
        <w:t>MONGO_URI=your_mongodb_connection_string</w:t>
      </w:r>
    </w:p>
    <w:p>
      <w:pPr>
        <w:spacing w:line="259" w:lineRule="auto"/>
        <w:rPr>
          <w:sz w:val="24"/>
          <w:szCs w:val="24"/>
        </w:rPr>
      </w:pPr>
      <w:r>
        <w:rPr>
          <w:sz w:val="24"/>
          <w:szCs w:val="24"/>
          <w:rtl/>
        </w:rPr>
        <w:t>JWT_SECRET=your_jwt_secret</w:t>
      </w:r>
    </w:p>
    <w:p>
      <w:pPr>
        <w:spacing w:line="259" w:lineRule="auto"/>
        <w:rPr>
          <w:sz w:val="24"/>
          <w:szCs w:val="24"/>
        </w:rPr>
      </w:pPr>
      <w:r>
        <w:rPr>
          <w:sz w:val="24"/>
          <w:szCs w:val="24"/>
          <w:rtl/>
        </w:rPr>
        <w:t>GEMINI_API_KEY=your_gemini_api_key</w:t>
      </w:r>
    </w:p>
    <w:p>
      <w:pPr>
        <w:pStyle w:val="2"/>
        <w:keepNext w:val="0"/>
        <w:keepLines w:val="0"/>
        <w:pageBreakBefore w:val="0"/>
        <w:spacing w:before="480" w:line="259" w:lineRule="auto"/>
        <w:rPr>
          <w:b/>
          <w:bCs/>
        </w:rPr>
      </w:pPr>
      <w:bookmarkStart w:id="29" w:name="_heading=h.crw5qvfxughn"/>
      <w:bookmarkEnd w:id="29"/>
      <w:r>
        <w:rPr>
          <w:b/>
          <w:bCs/>
          <w:rtl/>
        </w:rPr>
        <w:t>Epic 3: Backend Development</w:t>
      </w:r>
    </w:p>
    <w:p>
      <w:pPr>
        <w:spacing w:before="240" w:after="240" w:line="259" w:lineRule="auto"/>
        <w:jc w:val="both"/>
      </w:pPr>
      <w:r>
        <w:rPr>
          <w:sz w:val="24"/>
          <w:szCs w:val="24"/>
          <w:rtl/>
        </w:rPr>
        <w:t xml:space="preserve">The AI weatherwise backend is developed using </w:t>
      </w:r>
      <w:r>
        <w:rPr>
          <w:b/>
          <w:bCs/>
          <w:sz w:val="24"/>
          <w:szCs w:val="24"/>
          <w:rtl/>
        </w:rPr>
        <w:t>Node.js</w:t>
      </w:r>
      <w:r>
        <w:rPr>
          <w:sz w:val="24"/>
          <w:szCs w:val="24"/>
          <w:rtl/>
        </w:rPr>
        <w:t xml:space="preserve">, </w:t>
      </w:r>
      <w:r>
        <w:rPr>
          <w:b/>
          <w:bCs/>
          <w:sz w:val="24"/>
          <w:szCs w:val="24"/>
          <w:rtl/>
        </w:rPr>
        <w:t>Express.js</w:t>
      </w:r>
      <w:r>
        <w:rPr>
          <w:sz w:val="24"/>
          <w:szCs w:val="24"/>
          <w:rtl/>
        </w:rPr>
        <w:t xml:space="preserve">, and </w:t>
      </w:r>
      <w:r>
        <w:rPr>
          <w:b/>
          <w:bCs/>
          <w:sz w:val="24"/>
          <w:szCs w:val="24"/>
          <w:rtl/>
        </w:rPr>
        <w:t>MongoDB</w:t>
      </w:r>
      <w:r>
        <w:rPr>
          <w:sz w:val="24"/>
          <w:szCs w:val="24"/>
          <w:rtl/>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tl/>
        </w:rPr>
        <w:t>Backend Structure:</w:t>
        <w:br/>
      </w:r>
      <w:r>
        <w:rPr>
          <w:b/>
          <w:bCs/>
          <w:sz w:val="34"/>
          <w:szCs w:val="34"/>
          <w:rtl/>
        </w:rPr>
        <w:t>Core System Script Implementations</w:t>
      </w:r>
      <w:r>
        <w:drawing>
          <wp:anchor distT="114300" distB="114300" distL="114300" distR="114300" simplePos="0" relativeHeight="36" behindDoc="1" locked="0" layoutInCell="1" hidden="0" allowOverlap="1">
            <wp:simplePos x="0" y="0"/>
            <wp:positionH relativeFrom="column">
              <wp:posOffset>1600200</wp:posOffset>
            </wp:positionH>
            <wp:positionV relativeFrom="paragraph">
              <wp:posOffset>304800</wp:posOffset>
            </wp:positionV>
            <wp:extent cx="1971675" cy="4938656"/>
            <wp:effectExtent l="0" t="0" r="0" b="0"/>
            <wp:wrapTopAndBottom/>
            <wp:docPr id="16" name="图片 16"/>
            <wp:cNvGraphicFramePr>
              <a:graphicFrameLocks noChangeAspect="0"/>
            </wp:cNvGraphicFramePr>
            <a:graphic>
              <a:graphicData uri="http://schemas.openxmlformats.org/drawingml/2006/picture">
                <pic:pic>
                  <pic:nvPicPr>
                    <pic:cNvPr id="18" name="图片 18"/>
                    <pic:cNvPicPr/>
                  </pic:nvPicPr>
                  <pic:blipFill>
                    <a:blip r:embed="rId8"/>
                    <a:stretch>
                      <a:fillRect/>
                    </a:stretch>
                  </pic:blipFill>
                  <pic:spPr>
                    <a:xfrm rot="0">
                      <a:off x="0" y="0"/>
                      <a:ext cx="1971675" cy="4938656"/>
                    </a:xfrm>
                    <a:prstGeom prst="rect"/>
                    <a:noFill/>
                    <a:ln w="12700" cmpd="sng" cap="flat">
                      <a:solidFill>
                        <a:srgbClr val="000000"/>
                      </a:solidFill>
                      <a:prstDash val="solid"/>
                      <a:round/>
                    </a:ln>
                  </pic:spPr>
                </pic:pic>
              </a:graphicData>
            </a:graphic>
          </wp:anchor>
        </w:drawing>
      </w:r>
    </w:p>
    <w:p>
      <w:pPr>
        <w:pStyle w:val="3"/>
        <w:keepNext w:val="0"/>
        <w:keepLines w:val="0"/>
        <w:pageBreakBefore w:val="0"/>
        <w:spacing w:before="280" w:line="259" w:lineRule="auto"/>
        <w:rPr>
          <w:b/>
          <w:bCs/>
          <w:color w:val="000000"/>
          <w:sz w:val="26"/>
          <w:szCs w:val="26"/>
        </w:rPr>
      </w:pPr>
      <w:bookmarkStart w:id="30" w:name="_heading=h.m7gvvu66my9b"/>
      <w:bookmarkEnd w:id="30"/>
      <w:r>
        <w:rPr>
          <w:b/>
          <w:bCs/>
          <w:color w:val="000000"/>
          <w:sz w:val="26"/>
          <w:szCs w:val="26"/>
          <w:rtl/>
        </w:rPr>
        <w:t>1. Application Entry Point (</w:t>
      </w:r>
      <w:r>
        <w:rPr>
          <w:b/>
          <w:bCs/>
          <w:color w:val="188038"/>
          <w:sz w:val="26"/>
          <w:szCs w:val="26"/>
          <w:rtl/>
        </w:rPr>
        <w:t>index.js</w:t>
      </w:r>
      <w:r>
        <w:rPr>
          <w:b/>
          <w:bCs/>
          <w:color w:val="000000"/>
          <w:sz w:val="26"/>
          <w:szCs w:val="26"/>
          <w:rtl/>
        </w:rPr>
        <w:t>)</w:t>
      </w:r>
    </w:p>
    <w:p>
      <w:pPr>
        <w:spacing w:before="240" w:after="240" w:line="259" w:lineRule="auto"/>
        <w:rPr>
          <w:sz w:val="24"/>
          <w:szCs w:val="24"/>
        </w:rPr>
      </w:pPr>
      <w:r>
        <w:rPr>
          <w:sz w:val="24"/>
          <w:szCs w:val="24"/>
          <w:rtl/>
        </w:rPr>
        <w:t xml:space="preserve">The </w:t>
      </w:r>
      <w:r>
        <w:rPr>
          <w:b/>
          <w:bCs/>
          <w:sz w:val="24"/>
          <w:szCs w:val="24"/>
          <w:rtl/>
        </w:rPr>
        <w:t>index.js</w:t>
      </w:r>
      <w:r>
        <w:rPr>
          <w:sz w:val="24"/>
          <w:szCs w:val="24"/>
          <w:rtl/>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pPr>
        <w:widowControl w:val="0"/>
        <w:tabs>
          <w:tab w:val="left" w:pos="1469"/>
          <w:tab w:val="left" w:pos="1470"/>
        </w:tabs>
        <w:spacing w:before="17" w:line="358" w:lineRule="auto"/>
        <w:ind w:right="765"/>
        <w:jc w:val="both"/>
        <w:rPr>
          <w:b/>
          <w:bCs/>
          <w:sz w:val="34"/>
          <w:szCs w:val="34"/>
        </w:rPr>
      </w:pPr>
      <w:r>
        <w:rPr>
          <w:rFonts w:ascii="Calibri" w:eastAsia="Calibri" w:cs="Calibri" w:hAnsi="Calibri"/>
          <w:b/>
          <w:bCs/>
        </w:rPr>
        <w:drawing>
          <wp:inline distT="114300" distB="114300" distL="114300" distR="114300">
            <wp:extent cx="5943600" cy="2578099"/>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9"/>
                    <a:stretch>
                      <a:fillRect/>
                    </a:stretch>
                  </pic:blipFill>
                  <pic:spPr>
                    <a:xfrm rot="0">
                      <a:off x="0" y="0"/>
                      <a:ext cx="5943600" cy="2578099"/>
                    </a:xfrm>
                    <a:prstGeom prst="rect"/>
                    <a:noFill/>
                    <a:ln w="12700" cmpd="sng" cap="flat">
                      <a:solidFill>
                        <a:srgbClr val="000000"/>
                      </a:solidFill>
                      <a:prstDash val="solid"/>
                      <a:round/>
                    </a:ln>
                  </pic:spPr>
                </pic:pic>
              </a:graphicData>
            </a:graphic>
          </wp:inline>
        </w:drawing>
      </w:r>
      <w:r>
        <w:rPr>
          <w:rFonts w:ascii="Calibri" w:eastAsia="Calibri" w:cs="Calibri" w:hAnsi="Calibri"/>
          <w:b/>
          <w:bCs/>
          <w:rtl/>
        </w:rPr>
        <w:br/>
      </w:r>
    </w:p>
    <w:p>
      <w:pPr>
        <w:spacing w:after="240"/>
      </w:pPr>
    </w:p>
    <w:p>
      <w:pPr>
        <w:pStyle w:val="2"/>
        <w:keepNext w:val="0"/>
        <w:keepLines w:val="0"/>
        <w:pageBreakBefore w:val="0"/>
        <w:spacing w:before="0" w:after="0" w:line="240" w:lineRule="auto"/>
        <w:rPr>
          <w:rFonts w:ascii="Times New Roman" w:eastAsia="Times New Roman" w:cs="Times New Roman" w:hAnsi="Times New Roman"/>
          <w:b/>
          <w:bCs/>
          <w:sz w:val="36"/>
          <w:szCs w:val="36"/>
        </w:rPr>
      </w:pPr>
      <w:bookmarkStart w:id="31" w:name="_heading=h.rmtarwz8nqg"/>
      <w:bookmarkEnd w:id="31"/>
      <w:r>
        <w:rPr>
          <w:rFonts w:ascii="Times New Roman" w:eastAsia="Times New Roman" w:cs="Times New Roman" w:hAnsi="Times New Roman"/>
          <w:b/>
          <w:bCs/>
          <w:sz w:val="36"/>
          <w:szCs w:val="36"/>
          <w:rtl/>
        </w:rPr>
        <w:t>Epic4: Database Configuration</w:t>
        <w:br/>
      </w:r>
    </w:p>
    <w:p>
      <w:pPr>
        <w:rPr>
          <w:b/>
          <w:bCs/>
        </w:rPr>
      </w:pPr>
      <w:r>
        <w:rPr>
          <w:b/>
          <w:bCs/>
          <w:rtl/>
        </w:rPr>
        <w:t xml:space="preserve">API Testing Demo : </w:t>
      </w:r>
    </w:p>
    <w:p/>
    <w:p>
      <w:pPr>
        <w:spacing w:line="276" w:lineRule="auto"/>
        <w:rPr>
          <w:rFonts w:ascii="Cambria" w:eastAsia="Cambria" w:cs="Cambria" w:hAnsi="Cambria"/>
          <w:b/>
          <w:bCs/>
          <w:sz w:val="26"/>
          <w:szCs w:val="26"/>
        </w:rPr>
      </w:pPr>
      <w:r>
        <w:rPr>
          <w:rFonts w:ascii="Cambria" w:eastAsia="Cambria" w:cs="Cambria" w:hAnsi="Cambria"/>
          <w:b/>
          <w:bCs/>
          <w:sz w:val="32"/>
          <w:szCs w:val="32"/>
          <w:rtl/>
        </w:rPr>
        <w:t xml:space="preserve">1. </w:t>
      </w:r>
      <w:r>
        <w:rPr>
          <w:rFonts w:ascii="Cambria" w:eastAsia="Cambria" w:cs="Cambria" w:hAnsi="Cambria"/>
          <w:b/>
          <w:bCs/>
          <w:sz w:val="26"/>
          <w:szCs w:val="26"/>
          <w:rtl/>
        </w:rPr>
        <w:t xml:space="preserve">Configure MongoDB: </w:t>
      </w:r>
    </w:p>
    <w:p>
      <w:pPr>
        <w:spacing w:line="276" w:lineRule="auto"/>
        <w:rPr>
          <w:rFonts w:ascii="Cambria" w:eastAsia="Cambria" w:cs="Cambria" w:hAnsi="Cambria"/>
          <w:b/>
          <w:bCs/>
          <w:sz w:val="30"/>
          <w:szCs w:val="30"/>
        </w:rPr>
      </w:pP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Install Mongoose.</w:t>
      </w:r>
    </w:p>
    <w:p>
      <w:pPr>
        <w:spacing w:line="276" w:lineRule="auto"/>
        <w:ind w:left="720" w:firstLine="0"/>
        <w:rPr>
          <w:rFonts w:ascii="Cambria" w:eastAsia="Cambria" w:cs="Cambria" w:hAnsi="Cambria"/>
          <w:sz w:val="26"/>
          <w:szCs w:val="26"/>
        </w:rPr>
      </w:pPr>
      <w:r>
        <w:rPr>
          <w:rFonts w:ascii="Cambria" w:eastAsia="Cambria" w:cs="Cambria" w:hAnsi="Cambria"/>
          <w:sz w:val="26"/>
          <w:szCs w:val="26"/>
          <w:rtl/>
        </w:rPr>
        <w:t>In your Node.js project directory, run:</w:t>
      </w:r>
    </w:p>
    <w:p>
      <w:pPr>
        <w:spacing w:line="276" w:lineRule="auto"/>
        <w:rPr>
          <w:rFonts w:ascii="Cambria" w:eastAsia="Cambria" w:cs="Cambria" w:hAnsi="Cambria"/>
          <w:sz w:val="26"/>
          <w:szCs w:val="26"/>
          <w:u w:val="single"/>
        </w:rPr>
      </w:pPr>
      <w:r>
        <w:rPr>
          <w:rFonts w:ascii="Cambria" w:eastAsia="Cambria" w:cs="Cambria" w:hAnsi="Cambria"/>
          <w:sz w:val="26"/>
          <w:szCs w:val="26"/>
          <w:rtl/>
        </w:rPr>
        <w:t xml:space="preserve">           </w:t>
      </w:r>
      <w:r>
        <w:rPr>
          <w:rFonts w:ascii="Cambria" w:eastAsia="Cambria" w:cs="Cambria" w:hAnsi="Cambria"/>
          <w:sz w:val="26"/>
          <w:szCs w:val="26"/>
          <w:u w:val="single"/>
          <w:rtl/>
        </w:rPr>
        <w:t>npm install mongoose</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database connection. </w:t>
      </w:r>
    </w:p>
    <w:p>
      <w:pPr>
        <w:numPr>
          <w:ilvl w:val="0"/>
          <w:numId w:val="11"/>
        </w:numPr>
        <w:spacing w:line="276" w:lineRule="auto"/>
        <w:ind w:left="720" w:hanging="360"/>
        <w:rPr>
          <w:rFonts w:ascii="Cambria" w:eastAsia="Cambria" w:cs="Cambria" w:hAnsi="Cambria"/>
          <w:sz w:val="26"/>
          <w:szCs w:val="26"/>
        </w:rPr>
      </w:pPr>
      <w:r>
        <w:rPr>
          <w:rFonts w:ascii="Cambria" w:eastAsia="Cambria" w:cs="Cambria" w:hAnsi="Cambria"/>
          <w:sz w:val="26"/>
          <w:szCs w:val="26"/>
          <w:rtl/>
        </w:rPr>
        <w:t xml:space="preserve">Create Schemas &amp; Models. </w:t>
      </w:r>
    </w:p>
    <w:p>
      <w:pPr>
        <w:spacing w:after="160" w:line="259" w:lineRule="auto"/>
        <w:jc w:val="both"/>
        <w:rPr>
          <w:rFonts w:ascii="Calibri" w:eastAsia="Calibri" w:cs="Calibri" w:hAnsi="Calibri"/>
          <w:sz w:val="24"/>
          <w:szCs w:val="24"/>
          <w:u w:val="single"/>
        </w:rPr>
      </w:pPr>
    </w:p>
    <w:p>
      <w:pPr>
        <w:spacing w:after="160" w:line="259" w:lineRule="auto"/>
        <w:jc w:val="both"/>
        <w:rPr>
          <w:rFonts w:ascii="Cambria" w:eastAsia="Cambria" w:cs="Cambria" w:hAnsi="Cambria"/>
          <w:b/>
          <w:bCs/>
          <w:sz w:val="32"/>
          <w:szCs w:val="32"/>
        </w:rPr>
      </w:pPr>
      <w:r>
        <w:rPr>
          <w:rFonts w:ascii="Cambria" w:eastAsia="Cambria" w:cs="Cambria" w:hAnsi="Cambria"/>
          <w:b/>
          <w:bCs/>
          <w:sz w:val="32"/>
          <w:szCs w:val="32"/>
          <w:rtl/>
        </w:rPr>
        <w:t xml:space="preserve">Create Database connection: </w:t>
      </w:r>
    </w:p>
    <w:p>
      <w:pPr>
        <w:spacing w:after="160" w:line="240" w:lineRule="auto"/>
        <w:rPr>
          <w:rFonts w:ascii="Calibri" w:eastAsia="Calibri" w:cs="Calibri" w:hAnsi="Calibri"/>
          <w:sz w:val="26"/>
          <w:szCs w:val="26"/>
        </w:rPr>
      </w:pPr>
      <w:r>
        <w:rPr>
          <w:rFonts w:ascii="Calibri" w:eastAsia="Calibri" w:cs="Calibri" w:hAnsi="Calibri"/>
          <w:sz w:val="24"/>
          <w:szCs w:val="24"/>
          <w:rtl/>
        </w:rPr>
        <w:t xml:space="preserve"> </w:t>
      </w:r>
      <w:r>
        <w:rPr>
          <w:rFonts w:ascii="Calibri" w:eastAsia="Calibri" w:cs="Calibri" w:hAnsi="Calibri"/>
          <w:sz w:val="26"/>
          <w:szCs w:val="26"/>
          <w:rtl/>
        </w:rPr>
        <w:t xml:space="preserve">Now, make sure the database is connected before performing any of the actions     through the backend. The connection code looks similar to the one provided below </w:t>
      </w:r>
    </w:p>
    <w:p>
      <w:pPr>
        <w:pStyle w:val="2"/>
        <w:keepNext w:val="0"/>
        <w:keepLines w:val="0"/>
        <w:pageBreakBefore w:val="0"/>
        <w:spacing w:before="0" w:after="80"/>
        <w:rPr>
          <w:b/>
          <w:bCs/>
          <w:sz w:val="34"/>
          <w:szCs w:val="34"/>
        </w:rPr>
      </w:pPr>
      <w:bookmarkStart w:id="32" w:name="_heading=h.krbioi67evji"/>
      <w:bookmarkEnd w:id="32"/>
      <w:r>
        <w:rPr>
          <w:b/>
          <w:bCs/>
          <w:sz w:val="34"/>
          <w:szCs w:val="34"/>
          <w:rtl/>
        </w:rPr>
        <w:t>Mongoose Schema Definitions</w:t>
      </w:r>
    </w:p>
    <w:p>
      <w:pPr>
        <w:rPr>
          <w:b/>
          <w:bCs/>
        </w:rPr>
      </w:pPr>
      <w:r>
        <w:rPr>
          <w:b/>
          <w:bCs/>
          <w:rtl/>
        </w:rPr>
        <w:t>Location Schema:</w:t>
      </w:r>
    </w:p>
    <w:p>
      <w:r>
        <w:drawing>
          <wp:inline distT="114300" distB="114300" distL="114300" distR="114300">
            <wp:extent cx="5943600" cy="4572000"/>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10"/>
                    <a:stretch>
                      <a:fillRect/>
                    </a:stretch>
                  </pic:blipFill>
                  <pic:spPr>
                    <a:xfrm rot="0">
                      <a:off x="0" y="0"/>
                      <a:ext cx="5943600" cy="4572000"/>
                    </a:xfrm>
                    <a:prstGeom prst="rect"/>
                    <a:noFill/>
                    <a:ln w="12700" cmpd="sng" cap="flat">
                      <a:solidFill>
                        <a:srgbClr val="000000"/>
                      </a:solidFill>
                      <a:prstDash val="solid"/>
                      <a:round/>
                    </a:ln>
                  </pic:spPr>
                </pic:pic>
              </a:graphicData>
            </a:graphic>
          </wp:inline>
        </w:drawing>
      </w:r>
    </w:p>
    <w:p>
      <w:pPr>
        <w:pStyle w:val="3"/>
        <w:keepNext w:val="0"/>
        <w:keepLines w:val="0"/>
        <w:pageBreakBefore w:val="0"/>
        <w:spacing w:before="0"/>
      </w:pPr>
      <w:bookmarkStart w:id="33" w:name="_heading=h.oitk0kdevwkf"/>
      <w:bookmarkEnd w:id="33"/>
    </w:p>
    <w:p>
      <w:pPr>
        <w:spacing w:after="240"/>
        <w:ind w:left="720" w:firstLine="0"/>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rPr>
          <w:b/>
          <w:bCs/>
          <w:sz w:val="34"/>
          <w:szCs w:val="34"/>
        </w:rPr>
      </w:pPr>
    </w:p>
    <w:p>
      <w:pPr>
        <w:rPr>
          <w:b/>
          <w:bCs/>
        </w:rPr>
      </w:pPr>
    </w:p>
    <w:p>
      <w:pPr>
        <w:rPr>
          <w:b/>
          <w:bCs/>
          <w:sz w:val="34"/>
          <w:szCs w:val="34"/>
        </w:rPr>
      </w:pPr>
      <w:r>
        <w:rPr>
          <w:b/>
          <w:bCs/>
          <w:rtl/>
        </w:rPr>
        <w:t>User schema:</w:t>
      </w:r>
    </w:p>
    <w:p>
      <w:pPr>
        <w:keepNext w:val="0"/>
        <w:keepLines w:val="0"/>
        <w:widowControl w:val="0"/>
        <w:spacing w:before="0" w:after="80"/>
        <w:rPr>
          <w:b/>
          <w:bCs/>
          <w:sz w:val="34"/>
          <w:szCs w:val="34"/>
        </w:rPr>
      </w:pPr>
      <w:r>
        <w:rPr>
          <w:b/>
          <w:bCs/>
          <w:sz w:val="34"/>
          <w:szCs w:val="34"/>
        </w:rPr>
        <w:drawing>
          <wp:inline distT="114300" distB="114300" distL="114300" distR="114300">
            <wp:extent cx="4876800" cy="5429250"/>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1"/>
                    <a:stretch>
                      <a:fillRect/>
                    </a:stretch>
                  </pic:blipFill>
                  <pic:spPr>
                    <a:xfrm rot="0">
                      <a:off x="0" y="0"/>
                      <a:ext cx="4876800" cy="5429250"/>
                    </a:xfrm>
                    <a:prstGeom prst="rect"/>
                    <a:noFill/>
                    <a:ln w="12700" cmpd="sng" cap="flat">
                      <a:solidFill>
                        <a:srgbClr val="000000"/>
                      </a:solidFill>
                      <a:prstDash val="solid"/>
                      <a:round/>
                    </a:ln>
                  </pic:spPr>
                </pic:pic>
              </a:graphicData>
            </a:graphic>
          </wp:inline>
        </w:drawing>
      </w:r>
    </w:p>
    <w:p>
      <w:pPr>
        <w:rPr>
          <w:b/>
          <w:bCs/>
        </w:rPr>
      </w:pPr>
      <w:r>
        <w:rPr>
          <w:b/>
          <w:bCs/>
          <w:rtl/>
        </w:rPr>
        <w:t>Db connection:</w:t>
      </w:r>
    </w:p>
    <w:p>
      <w:pPr>
        <w:spacing w:before="240" w:after="240" w:line="259" w:lineRule="auto"/>
        <w:rPr>
          <w:sz w:val="24"/>
          <w:szCs w:val="24"/>
        </w:rPr>
      </w:pPr>
      <w:r>
        <w:rPr>
          <w:sz w:val="24"/>
          <w:szCs w:val="24"/>
          <w:rtl/>
        </w:rPr>
        <w:t>This module establishes a connection between the application and MongoDB using Mongoose. It ensures that the backend communicates with the database before processing any client requests.</w:t>
      </w:r>
    </w:p>
    <w:p>
      <w:pPr>
        <w:rPr>
          <w:b/>
          <w:bCs/>
        </w:rPr>
      </w:pPr>
    </w:p>
    <w:p>
      <w:pPr>
        <w:rPr>
          <w:b/>
          <w:bCs/>
        </w:rPr>
      </w:pPr>
      <w:r>
        <w:rPr>
          <w:b/>
          <w:bCs/>
        </w:rPr>
        <w:drawing>
          <wp:inline distT="114300" distB="114300" distL="114300" distR="114300">
            <wp:extent cx="5943600" cy="1701800"/>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2"/>
                    <a:stretch>
                      <a:fillRect/>
                    </a:stretch>
                  </pic:blipFill>
                  <pic:spPr>
                    <a:xfrm rot="0">
                      <a:off x="0" y="0"/>
                      <a:ext cx="5943600" cy="1701800"/>
                    </a:xfrm>
                    <a:prstGeom prst="rect"/>
                    <a:noFill/>
                    <a:ln w="12700" cmpd="sng" cap="flat">
                      <a:solidFill>
                        <a:srgbClr val="000000"/>
                      </a:solidFill>
                      <a:prstDash val="solid"/>
                      <a:round/>
                    </a:ln>
                  </pic:spPr>
                </pic:pic>
              </a:graphicData>
            </a:graphic>
          </wp:inline>
        </w:drawing>
      </w: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p>
    <w:p>
      <w:pPr>
        <w:keepNext w:val="0"/>
        <w:keepLines w:val="0"/>
        <w:widowControl w:val="0"/>
        <w:spacing w:before="0" w:after="80"/>
        <w:rPr>
          <w:b/>
          <w:bCs/>
          <w:sz w:val="34"/>
          <w:szCs w:val="34"/>
        </w:rPr>
      </w:pPr>
      <w:r>
        <w:rPr>
          <w:b/>
          <w:bCs/>
          <w:sz w:val="34"/>
          <w:szCs w:val="34"/>
          <w:rtl/>
        </w:rPr>
        <w:t>Epic 5: Project Executions:</w:t>
      </w:r>
    </w:p>
    <w:p>
      <w:pPr>
        <w:keepNext w:val="0"/>
        <w:keepLines w:val="0"/>
        <w:widowControl w:val="0"/>
        <w:spacing w:before="0" w:after="80"/>
        <w:jc w:val="both"/>
        <w:rPr>
          <w:sz w:val="24"/>
          <w:szCs w:val="24"/>
        </w:rPr>
      </w:pPr>
      <w:r>
        <w:rPr>
          <w:sz w:val="24"/>
          <w:szCs w:val="24"/>
          <w:rtl/>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pPr>
        <w:pStyle w:val="3"/>
        <w:keepNext w:val="0"/>
        <w:keepLines w:val="0"/>
        <w:pageBreakBefore w:val="0"/>
        <w:spacing w:before="280" w:line="259" w:lineRule="auto"/>
        <w:rPr>
          <w:b/>
          <w:bCs/>
          <w:color w:val="000000"/>
          <w:sz w:val="26"/>
          <w:szCs w:val="26"/>
        </w:rPr>
      </w:pPr>
      <w:bookmarkStart w:id="34" w:name="_heading=h.uqm7kdm29q4l"/>
      <w:bookmarkEnd w:id="34"/>
      <w:r>
        <w:rPr>
          <w:b/>
          <w:bCs/>
          <w:color w:val="000000"/>
          <w:sz w:val="26"/>
          <w:szCs w:val="26"/>
          <w:rtl/>
        </w:rPr>
        <w:t>Running the Backend Server</w:t>
      </w:r>
    </w:p>
    <w:p>
      <w:pPr>
        <w:spacing w:before="240" w:after="240" w:line="259" w:lineRule="auto"/>
        <w:rPr>
          <w:sz w:val="24"/>
          <w:szCs w:val="24"/>
        </w:rPr>
      </w:pPr>
      <w:r>
        <w:rPr>
          <w:sz w:val="24"/>
          <w:szCs w:val="24"/>
          <w:rtl/>
        </w:rPr>
        <w:t>Install all required dependencies:</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rFonts w:ascii="Consolas" w:eastAsia="Consolas" w:cs="Consolas" w:hAnsi="Consolas"/>
                <w:color w:val="F8F8F2"/>
                <w:sz w:val="24"/>
                <w:szCs w:val="24"/>
                <w:shd w:val="clear" w:color="auto" w:fill="2B2B2B"/>
                <w:rtl/>
              </w:rPr>
              <w:t>npm install</w:t>
            </w:r>
          </w:p>
        </w:tc>
      </w:tr>
    </w:tbl>
    <w:p>
      <w:pPr>
        <w:spacing w:before="240" w:after="240" w:line="259" w:lineRule="auto"/>
        <w:rPr>
          <w:sz w:val="24"/>
          <w:szCs w:val="24"/>
        </w:rPr>
      </w:pPr>
      <w:r>
        <w:rPr>
          <w:sz w:val="24"/>
          <w:szCs w:val="24"/>
          <w:rtl/>
        </w:rPr>
        <w:t>Start the development server:</w:t>
      </w:r>
    </w:p>
    <w:tbl>
      <w:tblPr>
        <w:jc w:val="left"/>
        <w:tblInd w:w="0" w:type="dxa"/>
        <w:tblW w:w="9029"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9029"/>
      </w:tblGrid>
      <w:tr>
        <w:trPr>
          <w:cantSplit/>
          <w:tblHeader/>
        </w:trPr>
        <w:tc>
          <w:tcPr>
            <w:shd w:val="clear" w:color="auto" w:fill="2B2B2B"/>
            <w:tcMar>
              <w:top w:w="100" w:type="dxa"/>
              <w:left w:w="100" w:type="dxa"/>
              <w:bottom w:w="100" w:type="dxa"/>
              <w:right w:w="100" w:type="dxa"/>
            </w:tcMar>
          </w:tcPr>
          <w:p>
            <w:pPr>
              <w:widowControl w:val="0"/>
              <w:rPr>
                <w:sz w:val="24"/>
                <w:szCs w:val="24"/>
              </w:rPr>
            </w:pPr>
            <w:r>
              <w:rPr>
                <w:rFonts w:ascii="Consolas" w:eastAsia="Consolas" w:cs="Consolas" w:hAnsi="Consolas"/>
                <w:color w:val="F8F8F2"/>
                <w:sz w:val="24"/>
                <w:szCs w:val="24"/>
                <w:shd w:val="clear" w:color="auto" w:fill="2B2B2B"/>
                <w:rtl/>
              </w:rPr>
              <w:t>npm start</w:t>
            </w:r>
          </w:p>
        </w:tc>
      </w:tr>
    </w:tbl>
    <w:p>
      <w:pPr>
        <w:spacing w:before="240" w:after="240" w:line="259" w:lineRule="auto"/>
        <w:rPr>
          <w:rFonts w:ascii="Times New Roman" w:eastAsia="Times New Roman" w:cs="Times New Roman" w:hAnsi="Times New Roman"/>
          <w:sz w:val="24"/>
          <w:szCs w:val="24"/>
        </w:rPr>
      </w:pPr>
      <w:r>
        <w:rPr>
          <w:sz w:val="24"/>
          <w:szCs w:val="24"/>
          <w:rtl/>
        </w:rPr>
        <w:t>After successful execution, the server connects to MongoDB and starts listening for incoming API requests.</w:t>
      </w:r>
    </w:p>
    <w:p>
      <w:pPr>
        <w:rPr>
          <w:rFonts w:ascii="Roboto Mono" w:eastAsia="Roboto Mono" w:cs="Roboto Mono" w:hAnsi="Roboto Mono"/>
          <w:b/>
          <w:bCs/>
          <w:sz w:val="26"/>
          <w:szCs w:val="26"/>
        </w:rPr>
      </w:pPr>
      <w:r>
        <w:rPr>
          <w:rFonts w:ascii="Roboto Mono" w:eastAsia="Roboto Mono" w:cs="Roboto Mono" w:hAnsi="Roboto Mono"/>
          <w:b/>
          <w:bCs/>
          <w:sz w:val="26"/>
          <w:szCs w:val="26"/>
          <w:rtl/>
        </w:rPr>
        <w:br/>
      </w:r>
    </w:p>
    <w:p>
      <w:pPr>
        <w:rPr>
          <w:rFonts w:ascii="Roboto Mono" w:eastAsia="Roboto Mono" w:cs="Roboto Mono" w:hAnsi="Roboto Mono"/>
          <w:b/>
          <w:bCs/>
          <w:sz w:val="26"/>
          <w:szCs w:val="26"/>
        </w:rPr>
      </w:pPr>
    </w:p>
    <w:p>
      <w:pPr>
        <w:rPr>
          <w:rFonts w:ascii="Roboto Mono" w:eastAsia="Roboto Mono" w:cs="Roboto Mono" w:hAnsi="Roboto Mono"/>
          <w:b/>
          <w:bCs/>
          <w:sz w:val="26"/>
          <w:szCs w:val="26"/>
        </w:rPr>
      </w:pPr>
    </w:p>
    <w:p>
      <w:pPr>
        <w:rPr>
          <w:rFonts w:ascii="Roboto Mono" w:eastAsia="Roboto Mono" w:cs="Roboto Mono" w:hAnsi="Roboto Mono"/>
          <w:b/>
          <w:bCs/>
          <w:sz w:val="26"/>
          <w:szCs w:val="26"/>
        </w:rPr>
      </w:pPr>
    </w:p>
    <w:p>
      <w:pPr>
        <w:rPr>
          <w:rFonts w:ascii="Roboto Mono" w:eastAsia="Roboto Mono" w:cs="Roboto Mono" w:hAnsi="Roboto Mono"/>
          <w:b/>
          <w:bCs/>
          <w:sz w:val="26"/>
          <w:szCs w:val="26"/>
        </w:rPr>
      </w:pPr>
    </w:p>
    <w:p>
      <w:pPr>
        <w:rPr>
          <w:rFonts w:ascii="Roboto Mono" w:eastAsia="Roboto Mono" w:cs="Roboto Mono" w:hAnsi="Roboto Mono"/>
          <w:b/>
          <w:bCs/>
          <w:sz w:val="26"/>
          <w:szCs w:val="26"/>
        </w:rPr>
      </w:pPr>
      <w:r>
        <w:rPr>
          <w:rFonts w:ascii="Roboto Mono" w:eastAsia="Roboto Mono" w:cs="Roboto Mono" w:hAnsi="Roboto Mono"/>
          <w:b/>
          <w:bCs/>
          <w:sz w:val="26"/>
          <w:szCs w:val="26"/>
          <w:rtl/>
        </w:rPr>
        <w:t>API testing:</w:t>
      </w:r>
    </w:p>
    <w:p>
      <w:pPr>
        <w:rPr>
          <w:rFonts w:ascii="Roboto Mono" w:eastAsia="Roboto Mono" w:cs="Roboto Mono" w:hAnsi="Roboto Mono"/>
          <w:b/>
          <w:bCs/>
          <w:sz w:val="26"/>
          <w:szCs w:val="26"/>
        </w:rPr>
      </w:pPr>
      <w:r>
        <w:rPr>
          <w:rFonts w:ascii="Roboto Mono" w:eastAsia="Roboto Mono" w:cs="Roboto Mono" w:hAnsi="Roboto Mono"/>
          <w:b/>
          <w:bCs/>
          <w:sz w:val="26"/>
          <w:szCs w:val="26"/>
          <w:rtl/>
        </w:rPr>
        <w:t>Register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632200"/>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3"/>
                    <a:stretch>
                      <a:fillRect/>
                    </a:stretch>
                  </pic:blipFill>
                  <pic:spPr>
                    <a:xfrm rot="0">
                      <a:off x="0" y="0"/>
                      <a:ext cx="5943600" cy="36322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r>
        <w:rPr>
          <w:rFonts w:ascii="Roboto Mono" w:eastAsia="Roboto Mono" w:cs="Roboto Mono" w:hAnsi="Roboto Mono"/>
          <w:b/>
          <w:bCs/>
          <w:sz w:val="26"/>
          <w:szCs w:val="26"/>
          <w:rtl/>
        </w:rPr>
        <w:t>Login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568700"/>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4"/>
                    <a:stretch>
                      <a:fillRect/>
                    </a:stretch>
                  </pic:blipFill>
                  <pic:spPr>
                    <a:xfrm rot="0">
                      <a:off x="0" y="0"/>
                      <a:ext cx="5943600" cy="35687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r>
        <w:rPr>
          <w:rFonts w:ascii="Roboto Mono" w:eastAsia="Roboto Mono" w:cs="Roboto Mono" w:hAnsi="Roboto Mono"/>
          <w:b/>
          <w:bCs/>
          <w:sz w:val="26"/>
          <w:szCs w:val="26"/>
          <w:rtl/>
        </w:rPr>
        <w:t>Weather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771900"/>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5"/>
                    <a:stretch>
                      <a:fillRect/>
                    </a:stretch>
                  </pic:blipFill>
                  <pic:spPr>
                    <a:xfrm rot="0">
                      <a:off x="0" y="0"/>
                      <a:ext cx="5943600" cy="37719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r>
        <w:rPr>
          <w:rFonts w:ascii="Roboto Mono" w:eastAsia="Roboto Mono" w:cs="Roboto Mono" w:hAnsi="Roboto Mono"/>
          <w:b/>
          <w:bCs/>
          <w:sz w:val="26"/>
          <w:szCs w:val="26"/>
          <w:rtl/>
        </w:rPr>
        <w:t>Recommendation API:</w:t>
      </w:r>
    </w:p>
    <w:p>
      <w:pPr>
        <w:rPr>
          <w:rFonts w:ascii="Roboto Mono" w:eastAsia="Roboto Mono" w:cs="Roboto Mono" w:hAnsi="Roboto Mono"/>
          <w:b/>
          <w:bCs/>
          <w:sz w:val="26"/>
          <w:szCs w:val="26"/>
        </w:rPr>
      </w:pPr>
      <w:r>
        <w:rPr>
          <w:rFonts w:ascii="Roboto Mono" w:eastAsia="Roboto Mono" w:cs="Roboto Mono" w:hAnsi="Roboto Mono"/>
          <w:b/>
          <w:bCs/>
          <w:sz w:val="26"/>
          <w:szCs w:val="26"/>
        </w:rPr>
        <w:drawing>
          <wp:inline distT="114300" distB="114300" distL="114300" distR="114300">
            <wp:extent cx="5943600" cy="349250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6"/>
                    <a:stretch>
                      <a:fillRect/>
                    </a:stretch>
                  </pic:blipFill>
                  <pic:spPr>
                    <a:xfrm rot="0">
                      <a:off x="0" y="0"/>
                      <a:ext cx="5943600" cy="3492500"/>
                    </a:xfrm>
                    <a:prstGeom prst="rect"/>
                    <a:noFill/>
                    <a:ln w="12700" cmpd="sng" cap="flat">
                      <a:solidFill>
                        <a:srgbClr val="000000"/>
                      </a:solidFill>
                      <a:prstDash val="solid"/>
                      <a:round/>
                    </a:ln>
                  </pic:spPr>
                </pic:pic>
              </a:graphicData>
            </a:graphic>
          </wp:inline>
        </w:drawing>
      </w:r>
    </w:p>
    <w:p>
      <w:pPr>
        <w:rPr>
          <w:rFonts w:ascii="Roboto Mono" w:eastAsia="Roboto Mono" w:cs="Roboto Mono" w:hAnsi="Roboto Mono"/>
          <w:b/>
          <w:bCs/>
          <w:sz w:val="26"/>
          <w:szCs w:val="26"/>
        </w:rPr>
      </w:pPr>
    </w:p>
    <w:p>
      <w:pPr>
        <w:rPr>
          <w:rFonts w:ascii="Roboto Mono" w:eastAsia="Roboto Mono" w:cs="Roboto Mono" w:hAnsi="Roboto Mono"/>
          <w:b/>
          <w:bCs/>
          <w:sz w:val="26"/>
          <w:szCs w:val="26"/>
        </w:rPr>
      </w:pPr>
      <w:r>
        <w:rPr>
          <w:rFonts w:ascii="Roboto Mono" w:eastAsia="Roboto Mono" w:cs="Roboto Mono" w:hAnsi="Roboto Mono"/>
          <w:b/>
          <w:bCs/>
          <w:sz w:val="26"/>
          <w:szCs w:val="26"/>
          <w:rtl/>
        </w:rPr>
        <w:t>API testing video link:</w:t>
      </w:r>
      <w:r>
        <w:rPr>
          <w:rFonts w:ascii="Roboto Mono" w:eastAsia="Roboto Mono" w:cs="Roboto Mono" w:hAnsi="Roboto Mono"/>
          <w:b/>
          <w:bCs/>
          <w:color w:val="0000EE"/>
          <w:sz w:val="26"/>
          <w:szCs w:val="26"/>
          <w:u w:val="single"/>
          <w:rtl/>
        </w:rPr>
        <w:fldChar w:fldCharType="begin"/>
      </w:r>
      <w:r>
        <w:instrText>HYPERLINK "https://drive.google.com/file/d/1Kl5AwsotDMLvcKP8hJ0ZjM91Gc5F6vmw/view?usp=sharing"</w:instrText>
      </w:r>
      <w:r>
        <w:rPr>
          <w:rFonts w:ascii="Roboto Mono" w:eastAsia="Roboto Mono" w:cs="Roboto Mono" w:hAnsi="Roboto Mono"/>
          <w:b/>
          <w:bCs/>
          <w:color w:val="0000EE"/>
          <w:sz w:val="26"/>
          <w:szCs w:val="26"/>
          <w:u w:val="single"/>
          <w:rtl/>
        </w:rPr>
        <w:fldChar w:fldCharType="separate"/>
      </w:r>
      <w:r>
        <w:rPr>
          <w:rFonts w:ascii="Roboto Mono" w:eastAsia="Roboto Mono" w:cs="Roboto Mono" w:hAnsi="Roboto Mono"/>
          <w:b/>
          <w:bCs/>
          <w:color w:val="0000EE"/>
          <w:sz w:val="26"/>
          <w:szCs w:val="26"/>
          <w:u w:val="single"/>
          <w:rtl/>
        </w:rPr>
        <w:t>API testing.mp4</w:t>
      </w:r>
      <w:r>
        <w:rPr>
          <w:rFonts w:ascii="Roboto Mono" w:eastAsia="Roboto Mono" w:cs="Roboto Mono" w:hAnsi="Roboto Mono"/>
          <w:b/>
          <w:bCs/>
          <w:color w:val="0000EE"/>
          <w:sz w:val="26"/>
          <w:szCs w:val="26"/>
          <w:u w:val="single"/>
          <w:rtl/>
        </w:rPr>
        <w:fldChar w:fldCharType="end"/>
      </w:r>
    </w:p>
    <w:p>
      <w:pPr>
        <w:rPr>
          <w:rFonts w:ascii="Cambria" w:eastAsia="Cambria" w:cs="Cambria" w:hAnsi="Cambria"/>
          <w:sz w:val="28"/>
          <w:szCs w:val="28"/>
        </w:rPr>
      </w:pPr>
      <w:r>
        <w:rPr>
          <w:rFonts w:ascii="Roboto Mono" w:eastAsia="Roboto Mono" w:cs="Roboto Mono" w:hAnsi="Roboto Mono"/>
          <w:b/>
          <w:bCs/>
          <w:sz w:val="26"/>
          <w:szCs w:val="26"/>
          <w:rtl/>
        </w:rPr>
        <w:t xml:space="preserve">Demo Video Link: </w:t>
      </w:r>
      <w:r>
        <w:rPr>
          <w:rFonts w:ascii="Roboto Mono" w:eastAsia="Roboto Mono" w:cs="Roboto Mono" w:hAnsi="Roboto Mono"/>
          <w:b/>
          <w:bCs/>
          <w:color w:val="0000EE"/>
          <w:sz w:val="26"/>
          <w:szCs w:val="26"/>
          <w:u w:val="single"/>
          <w:rtl/>
        </w:rPr>
        <w:fldChar w:fldCharType="begin"/>
      </w:r>
      <w:r>
        <w:instrText>HYPERLINK "https://drive.google.com/file/d/1LczDW0At0krRY9hmacKucWLsdsR47yV1/view?usp=drive_link"</w:instrText>
      </w:r>
      <w:r>
        <w:rPr>
          <w:rFonts w:ascii="Roboto Mono" w:eastAsia="Roboto Mono" w:cs="Roboto Mono" w:hAnsi="Roboto Mono"/>
          <w:b/>
          <w:bCs/>
          <w:color w:val="0000EE"/>
          <w:sz w:val="26"/>
          <w:szCs w:val="26"/>
          <w:u w:val="single"/>
          <w:rtl/>
        </w:rPr>
        <w:fldChar w:fldCharType="separate"/>
      </w:r>
      <w:r>
        <w:rPr>
          <w:rFonts w:ascii="Roboto Mono" w:eastAsia="Roboto Mono" w:cs="Roboto Mono" w:hAnsi="Roboto Mono"/>
          <w:b/>
          <w:bCs/>
          <w:color w:val="0000EE"/>
          <w:sz w:val="26"/>
          <w:szCs w:val="26"/>
          <w:u w:val="single"/>
          <w:rtl/>
        </w:rPr>
        <w:t>Backend demo.mp4</w:t>
      </w:r>
      <w:r>
        <w:rPr>
          <w:rFonts w:ascii="Roboto Mono" w:eastAsia="Roboto Mono" w:cs="Roboto Mono" w:hAnsi="Roboto Mono"/>
          <w:b/>
          <w:bCs/>
          <w:color w:val="0000EE"/>
          <w:sz w:val="26"/>
          <w:szCs w:val="26"/>
          <w:u w:val="single"/>
          <w:rtl/>
        </w:rPr>
        <w:fldChar w:fldCharType="end"/>
      </w:r>
      <w:r>
        <w:rPr>
          <w:rFonts w:ascii="Roboto Mono" w:eastAsia="Roboto Mono" w:cs="Roboto Mono" w:hAnsi="Roboto Mono"/>
          <w:b/>
          <w:bCs/>
          <w:sz w:val="26"/>
          <w:szCs w:val="26"/>
          <w:rtl/>
        </w:rPr>
        <w:br/>
        <w:t>CodeDrive:</w:t>
      </w:r>
      <w:r>
        <w:rPr>
          <w:rFonts w:ascii="Roboto Mono" w:eastAsia="Roboto Mono" w:cs="Roboto Mono" w:hAnsi="Roboto Mono"/>
          <w:b/>
          <w:bCs/>
          <w:color w:val="1155CC"/>
          <w:sz w:val="26"/>
          <w:szCs w:val="26"/>
          <w:u w:val="single"/>
          <w:rtl/>
        </w:rPr>
        <w:fldChar w:fldCharType="begin"/>
      </w:r>
      <w:r>
        <w:instrText>HYPERLINK "https://drive.google.com/drive/folders/11OqDsQnAW3m6Ex3DBNCA1rdUYp_79nuH?usp=sharing"</w:instrText>
      </w:r>
      <w:r>
        <w:rPr>
          <w:rFonts w:ascii="Roboto Mono" w:eastAsia="Roboto Mono" w:cs="Roboto Mono" w:hAnsi="Roboto Mono"/>
          <w:b/>
          <w:bCs/>
          <w:color w:val="1155CC"/>
          <w:sz w:val="26"/>
          <w:szCs w:val="26"/>
          <w:u w:val="single"/>
          <w:rtl/>
        </w:rPr>
        <w:fldChar w:fldCharType="separate"/>
      </w:r>
      <w:r>
        <w:rPr>
          <w:rFonts w:ascii="Roboto Mono" w:eastAsia="Roboto Mono" w:cs="Roboto Mono" w:hAnsi="Roboto Mono"/>
          <w:b/>
          <w:bCs/>
          <w:color w:val="1155CC"/>
          <w:sz w:val="26"/>
          <w:szCs w:val="26"/>
          <w:u w:val="single"/>
          <w:rtl/>
        </w:rPr>
        <w:t>Code</w:t>
      </w:r>
      <w:r>
        <w:rPr>
          <w:rFonts w:ascii="Roboto Mono" w:eastAsia="Roboto Mono" w:cs="Roboto Mono" w:hAnsi="Roboto Mono"/>
          <w:b/>
          <w:bCs/>
          <w:color w:val="1155CC"/>
          <w:sz w:val="26"/>
          <w:szCs w:val="26"/>
          <w:u w:val="single"/>
          <w:rtl/>
        </w:rPr>
        <w:fldChar w:fldCharType="end"/>
      </w:r>
    </w:p>
    <w:sectPr>
      <w:headerReference w:type="default" r:id="rId2"/>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Cambria">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Consolas">
    <w:altName w:val="Droid Sans"/>
    <w:panose1 w:val="00000000000000000000"/>
    <w:charset w:val="00"/>
    <w:family w:val="auto"/>
    <w:pitch w:val="variable"/>
    <w:sig w:usb0="00000000" w:usb1="00000000" w:usb2="00000000" w:usb3="00000000" w:csb0="00000000" w:csb1="00000000"/>
  </w:font>
  <w:font w:name="Roboto Mono">
    <w:altName w:val="Times New Roman"/>
    <w:panose1 w:val="00000000000000000000"/>
    <w:charset w:val="00"/>
    <w:family w:val="auto"/>
    <w:pitch w:val="variable"/>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5"/>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nsid w:val="0000000A"/>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00000002"/>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00000009"/>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00000000"/>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00000003"/>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0000004"/>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00000001"/>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00000008"/>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nsid w:val="00000007"/>
    <w:multiLevelType w:val="hybridMultilevel"/>
    <w:tmpl w:val="00000000"/>
    <w:lvl w:ilvl="0">
      <w:start w:val="1"/>
      <w:numFmt w:val="bullet"/>
      <w:lvlRestart w:val="0"/>
      <w:lvlText w:val="●"/>
      <w:lvlJc w:val="left"/>
      <w:pPr>
        <w:tabs>
          <w:tab w:val="num" w:pos="0"/>
        </w:tabs>
        <w:ind w:left="720" w:hanging="360"/>
      </w:pPr>
      <w:rPr>
        <w:rFonts w:ascii="Arial" w:hAnsi="Arial" w:eastAsia="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00000006"/>
    <w:multiLevelType w:val="hybridMultilevel"/>
    <w:tmpl w:val="00000000"/>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o"/>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o"/>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cs="Times New Roman"/>
      <w:kern w:val="2"/>
      <w:sz w:val="21"/>
      <w:szCs w:val="21"/>
      <w:lang w:val="en-US" w:eastAsia="zh-CN" w:bidi="ar-SA"/>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lang w:val="en-US" w:eastAsia="zh-CN" w:bidi="ar-SA"/>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image" Target="media/2.jpg"/><Relationship Id="rId4" Type="http://schemas.openxmlformats.org/officeDocument/2006/relationships/image" Target="media/5.png"/><Relationship Id="rId5" Type="http://schemas.openxmlformats.org/officeDocument/2006/relationships/image" Target="media/8.jp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image" Target="media/17.png"/><Relationship Id="rId9" Type="http://schemas.openxmlformats.org/officeDocument/2006/relationships/image" Target="media/20.png"/><Relationship Id="rId10" Type="http://schemas.openxmlformats.org/officeDocument/2006/relationships/image" Target="media/23.png"/><Relationship Id="rId11" Type="http://schemas.openxmlformats.org/officeDocument/2006/relationships/image" Target="media/26.png"/><Relationship Id="rId12" Type="http://schemas.openxmlformats.org/officeDocument/2006/relationships/image" Target="media/29.png"/><Relationship Id="rId13" Type="http://schemas.openxmlformats.org/officeDocument/2006/relationships/image" Target="media/32.png"/><Relationship Id="rId14" Type="http://schemas.openxmlformats.org/officeDocument/2006/relationships/image" Target="media/35.png"/><Relationship Id="rId15" Type="http://schemas.openxmlformats.org/officeDocument/2006/relationships/image" Target="media/38.png"/><Relationship Id="rId16" Type="http://schemas.openxmlformats.org/officeDocument/2006/relationships/image" Target="media/41.png"/><Relationship Id="rId17" Type="http://schemas.openxmlformats.org/officeDocument/2006/relationships/styles" Target="styles.xml"/><Relationship Id="rId18" Type="http://schemas.openxmlformats.org/officeDocument/2006/relationships/numbering" Target="numbering.xml"/><Relationship Id="rId19" Type="http://schemas.openxmlformats.org/officeDocument/2006/relationships/fontTable" Target="fontTable.xml"/></Relationships>
</file>

<file path=docProps/app.xml><?xml version="1.0" encoding="utf-8"?>
<Properties xmlns="http://schemas.openxmlformats.org/officeDocument/2006/extended-properties">
  <Template>Normal.eit</Template>
  <TotalTime>27</TotalTime>
  <Application>Yozo_Office</Application>
  <Pages>16</Pages>
  <Words>1495</Words>
  <Characters>9456</Characters>
  <Lines>269</Lines>
  <Paragraphs>161</Paragraphs>
  <CharactersWithSpaces>11132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2026-09-24T02:18:47Z</dcterms:modified>
</cp:coreProperties>
</file>